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F057" w14:textId="77777777" w:rsidR="004322E1" w:rsidRPr="004322E1" w:rsidRDefault="004322E1" w:rsidP="004322E1">
      <w:pPr>
        <w:pBdr>
          <w:bottom w:val="single" w:sz="4" w:space="1" w:color="auto"/>
        </w:pBdr>
        <w:tabs>
          <w:tab w:val="left" w:pos="2880"/>
        </w:tabs>
        <w:jc w:val="center"/>
        <w:rPr>
          <w:rFonts w:ascii="Times New Roman Bold" w:hAnsi="Times New Roman Bold"/>
          <w:b/>
          <w:bCs/>
          <w:kern w:val="22"/>
        </w:rPr>
      </w:pPr>
      <w:r w:rsidRPr="004322E1">
        <w:rPr>
          <w:rFonts w:ascii="Times New Roman Bold" w:hAnsi="Times New Roman Bold"/>
          <w:b/>
          <w:bCs/>
          <w:kern w:val="22"/>
        </w:rPr>
        <w:t>CHARLES</w:t>
      </w:r>
      <w:r w:rsidR="00556C10" w:rsidRPr="004322E1">
        <w:rPr>
          <w:rFonts w:ascii="Times New Roman Bold" w:hAnsi="Times New Roman Bold"/>
          <w:b/>
          <w:bCs/>
          <w:kern w:val="22"/>
        </w:rPr>
        <w:t xml:space="preserve"> R. </w:t>
      </w:r>
      <w:r w:rsidR="00571EF3" w:rsidRPr="004322E1">
        <w:rPr>
          <w:rFonts w:ascii="Times New Roman Bold" w:hAnsi="Times New Roman Bold"/>
          <w:b/>
          <w:bCs/>
          <w:kern w:val="22"/>
        </w:rPr>
        <w:t>GUEDENET</w:t>
      </w:r>
    </w:p>
    <w:p w14:paraId="5D6D2AD2" w14:textId="72808BFF" w:rsidR="00556C10" w:rsidRPr="00D5378F" w:rsidRDefault="00DB5BD9" w:rsidP="00D5378F">
      <w:pPr>
        <w:tabs>
          <w:tab w:val="center" w:pos="4320"/>
          <w:tab w:val="right" w:pos="9360"/>
        </w:tabs>
        <w:spacing w:after="60"/>
        <w:jc w:val="center"/>
        <w:rPr>
          <w:rFonts w:ascii="Garamond" w:hAnsi="Garamond"/>
          <w:b/>
          <w:bCs/>
          <w:sz w:val="20"/>
          <w:szCs w:val="20"/>
        </w:rPr>
      </w:pPr>
      <w:r w:rsidRPr="00D5378F">
        <w:rPr>
          <w:rFonts w:ascii="Garamond" w:hAnsi="Garamond"/>
          <w:b/>
          <w:bCs/>
          <w:sz w:val="20"/>
          <w:szCs w:val="20"/>
        </w:rPr>
        <w:t>7</w:t>
      </w:r>
      <w:r w:rsidR="00B956F5" w:rsidRPr="00D5378F">
        <w:rPr>
          <w:rFonts w:ascii="Garamond" w:hAnsi="Garamond"/>
          <w:b/>
          <w:bCs/>
          <w:sz w:val="20"/>
          <w:szCs w:val="20"/>
        </w:rPr>
        <w:t>607</w:t>
      </w:r>
      <w:r w:rsidR="004401BF" w:rsidRPr="00D5378F">
        <w:rPr>
          <w:rFonts w:ascii="Garamond" w:hAnsi="Garamond"/>
          <w:b/>
          <w:bCs/>
          <w:sz w:val="20"/>
          <w:szCs w:val="20"/>
        </w:rPr>
        <w:t xml:space="preserve"> Wildwood Dr.</w:t>
      </w:r>
      <w:r w:rsidR="00D03DB3" w:rsidRPr="00D5378F">
        <w:rPr>
          <w:rFonts w:ascii="Garamond" w:hAnsi="Garamond"/>
          <w:b/>
          <w:bCs/>
          <w:sz w:val="20"/>
          <w:szCs w:val="20"/>
        </w:rPr>
        <w:t xml:space="preserve"> ∙ </w:t>
      </w:r>
      <w:r w:rsidR="008A7D94" w:rsidRPr="00D5378F">
        <w:rPr>
          <w:rFonts w:ascii="Garamond" w:hAnsi="Garamond"/>
          <w:b/>
          <w:bCs/>
          <w:sz w:val="20"/>
          <w:szCs w:val="20"/>
        </w:rPr>
        <w:t>Takoma Park</w:t>
      </w:r>
      <w:r w:rsidR="00D03DB3" w:rsidRPr="00D5378F">
        <w:rPr>
          <w:rFonts w:ascii="Garamond" w:hAnsi="Garamond"/>
          <w:b/>
          <w:bCs/>
          <w:sz w:val="20"/>
          <w:szCs w:val="20"/>
        </w:rPr>
        <w:t>, MD</w:t>
      </w:r>
      <w:r w:rsidR="00571EF3" w:rsidRPr="00D5378F">
        <w:rPr>
          <w:rFonts w:ascii="Garamond" w:hAnsi="Garamond"/>
          <w:b/>
          <w:bCs/>
          <w:sz w:val="20"/>
          <w:szCs w:val="20"/>
        </w:rPr>
        <w:t xml:space="preserve"> ∙ </w:t>
      </w:r>
      <w:r w:rsidR="00D03DB3" w:rsidRPr="00D5378F">
        <w:rPr>
          <w:rFonts w:ascii="Garamond" w:hAnsi="Garamond"/>
          <w:b/>
          <w:bCs/>
          <w:sz w:val="20"/>
          <w:szCs w:val="20"/>
        </w:rPr>
        <w:t xml:space="preserve">Phone: </w:t>
      </w:r>
      <w:r w:rsidR="006C50FA" w:rsidRPr="00D5378F">
        <w:rPr>
          <w:rFonts w:ascii="Garamond" w:hAnsi="Garamond"/>
          <w:b/>
          <w:bCs/>
          <w:sz w:val="20"/>
          <w:szCs w:val="20"/>
        </w:rPr>
        <w:t>202 531</w:t>
      </w:r>
      <w:r w:rsidR="008A7D94" w:rsidRPr="00D5378F">
        <w:rPr>
          <w:rFonts w:ascii="Garamond" w:hAnsi="Garamond"/>
          <w:b/>
          <w:bCs/>
          <w:sz w:val="20"/>
          <w:szCs w:val="20"/>
        </w:rPr>
        <w:t xml:space="preserve"> 6412</w:t>
      </w:r>
      <w:r w:rsidR="00571EF3" w:rsidRPr="00D5378F">
        <w:rPr>
          <w:rFonts w:ascii="Garamond" w:hAnsi="Garamond"/>
          <w:b/>
          <w:bCs/>
          <w:sz w:val="20"/>
          <w:szCs w:val="20"/>
        </w:rPr>
        <w:t xml:space="preserve"> ∙ </w:t>
      </w:r>
      <w:r w:rsidR="008A7D94" w:rsidRPr="00D5378F">
        <w:rPr>
          <w:rFonts w:ascii="Garamond" w:hAnsi="Garamond"/>
          <w:b/>
          <w:bCs/>
          <w:sz w:val="20"/>
          <w:szCs w:val="20"/>
        </w:rPr>
        <w:t xml:space="preserve">E-mail: </w:t>
      </w:r>
      <w:hyperlink r:id="rId10" w:history="1">
        <w:r w:rsidR="00DB3319" w:rsidRPr="00D5378F">
          <w:rPr>
            <w:rStyle w:val="Hyperlink"/>
            <w:rFonts w:ascii="Garamond" w:hAnsi="Garamond"/>
            <w:b/>
            <w:bCs/>
            <w:sz w:val="20"/>
            <w:szCs w:val="20"/>
          </w:rPr>
          <w:t>cguedenet@gmail.com</w:t>
        </w:r>
      </w:hyperlink>
    </w:p>
    <w:p w14:paraId="10B85F8F" w14:textId="7EDFFB34" w:rsidR="00B97819" w:rsidRDefault="00A6602D">
      <w:pPr>
        <w:tabs>
          <w:tab w:val="left" w:pos="0"/>
        </w:tabs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Strategy and e</w:t>
      </w:r>
      <w:r w:rsidRPr="006E6DC1">
        <w:rPr>
          <w:rFonts w:ascii="Gill Sans MT" w:hAnsi="Gill Sans MT"/>
          <w:iCs/>
          <w:sz w:val="22"/>
          <w:szCs w:val="22"/>
        </w:rPr>
        <w:t xml:space="preserve">valuation </w:t>
      </w:r>
      <w:r>
        <w:rPr>
          <w:rFonts w:ascii="Gill Sans MT" w:hAnsi="Gill Sans MT"/>
          <w:iCs/>
          <w:sz w:val="22"/>
          <w:szCs w:val="22"/>
        </w:rPr>
        <w:t>leader</w:t>
      </w:r>
      <w:r w:rsidRPr="006E6DC1">
        <w:rPr>
          <w:rFonts w:ascii="Gill Sans MT" w:hAnsi="Gill Sans MT"/>
          <w:iCs/>
          <w:sz w:val="22"/>
          <w:szCs w:val="22"/>
        </w:rPr>
        <w:t xml:space="preserve"> with 15+ years of experience leading impact measurement for major non-profits. Expert in building </w:t>
      </w:r>
      <w:r>
        <w:rPr>
          <w:rFonts w:ascii="Gill Sans MT" w:hAnsi="Gill Sans MT"/>
          <w:iCs/>
          <w:sz w:val="22"/>
          <w:szCs w:val="22"/>
        </w:rPr>
        <w:t>organization</w:t>
      </w:r>
      <w:r w:rsidRPr="006E6DC1">
        <w:rPr>
          <w:rFonts w:ascii="Gill Sans MT" w:hAnsi="Gill Sans MT"/>
          <w:iCs/>
          <w:sz w:val="22"/>
          <w:szCs w:val="22"/>
        </w:rPr>
        <w:t>-wide measurement frameworks and culturally responsive evaluation systems.</w:t>
      </w:r>
      <w:r w:rsidR="00CF567C" w:rsidRPr="00CF567C">
        <w:rPr>
          <w:rFonts w:ascii="Gill Sans MT" w:hAnsi="Gill Sans MT"/>
          <w:iCs/>
          <w:sz w:val="22"/>
          <w:szCs w:val="22"/>
        </w:rPr>
        <w:t xml:space="preserve"> </w:t>
      </w:r>
      <w:r w:rsidR="00CF567C" w:rsidRPr="006E6DC1">
        <w:rPr>
          <w:rFonts w:ascii="Gill Sans MT" w:hAnsi="Gill Sans MT"/>
          <w:iCs/>
          <w:sz w:val="22"/>
          <w:szCs w:val="22"/>
        </w:rPr>
        <w:t>Proven leader in translating complex data into actionable insights to drive organizational strategy and growth</w:t>
      </w:r>
      <w:r w:rsidRPr="006E6DC1">
        <w:rPr>
          <w:rFonts w:ascii="Gill Sans MT" w:hAnsi="Gill Sans MT"/>
          <w:iCs/>
          <w:sz w:val="22"/>
          <w:szCs w:val="22"/>
        </w:rPr>
        <w:t xml:space="preserve"> </w:t>
      </w:r>
    </w:p>
    <w:p w14:paraId="50B4415F" w14:textId="77777777" w:rsidR="00805EB0" w:rsidRDefault="00805EB0">
      <w:pPr>
        <w:tabs>
          <w:tab w:val="left" w:pos="0"/>
        </w:tabs>
        <w:rPr>
          <w:rFonts w:ascii="Garamond" w:hAnsi="Garamond" w:cs="Garamond"/>
          <w:b/>
          <w:bCs/>
          <w:sz w:val="22"/>
          <w:szCs w:val="22"/>
        </w:rPr>
      </w:pPr>
    </w:p>
    <w:p w14:paraId="32BDD5FB" w14:textId="77777777" w:rsidR="00AE4E20" w:rsidRPr="00A5202E" w:rsidRDefault="00B45361" w:rsidP="00A5202E">
      <w:pPr>
        <w:pBdr>
          <w:bottom w:val="single" w:sz="4" w:space="1" w:color="auto"/>
        </w:pBdr>
        <w:tabs>
          <w:tab w:val="left" w:pos="10080"/>
        </w:tabs>
        <w:rPr>
          <w:rFonts w:ascii="Gill Sans MT" w:hAnsi="Gill Sans MT"/>
          <w:b/>
          <w:iCs/>
          <w:sz w:val="22"/>
          <w:szCs w:val="22"/>
        </w:rPr>
      </w:pPr>
      <w:r w:rsidRPr="00BA03A7">
        <w:rPr>
          <w:rFonts w:ascii="Gill Sans MT" w:hAnsi="Gill Sans MT" w:cs="Garamond"/>
          <w:b/>
          <w:bCs/>
          <w:sz w:val="22"/>
          <w:szCs w:val="22"/>
        </w:rPr>
        <w:t>WORK EXPERIENCE</w:t>
      </w:r>
      <w:r w:rsidR="008153DA" w:rsidRPr="00BA03A7">
        <w:rPr>
          <w:rFonts w:ascii="Gill Sans MT" w:hAnsi="Gill Sans MT" w:cs="Garamond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</w:t>
      </w:r>
    </w:p>
    <w:p w14:paraId="35CD6A06" w14:textId="6A9A8ECA" w:rsidR="000767A5" w:rsidRPr="000767A5" w:rsidRDefault="000767A5" w:rsidP="007F5D3A">
      <w:pPr>
        <w:tabs>
          <w:tab w:val="left" w:pos="1980"/>
          <w:tab w:val="left" w:pos="4500"/>
          <w:tab w:val="left" w:pos="6660"/>
        </w:tabs>
        <w:rPr>
          <w:rFonts w:ascii="Gill Sans MT" w:hAnsi="Gill Sans MT"/>
          <w:b/>
          <w:bCs/>
          <w:iCs/>
          <w:sz w:val="22"/>
          <w:szCs w:val="22"/>
        </w:rPr>
      </w:pPr>
      <w:r w:rsidRPr="000767A5">
        <w:rPr>
          <w:rFonts w:ascii="Gill Sans MT" w:hAnsi="Gill Sans MT"/>
          <w:b/>
          <w:bCs/>
          <w:iCs/>
          <w:sz w:val="22"/>
          <w:szCs w:val="22"/>
        </w:rPr>
        <w:t>Director of Evaluation</w:t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iCs/>
          <w:sz w:val="22"/>
          <w:szCs w:val="22"/>
        </w:rPr>
        <w:t xml:space="preserve">May 2024 – </w:t>
      </w:r>
      <w:r w:rsidR="00E7165C">
        <w:rPr>
          <w:rFonts w:ascii="Gill Sans MT" w:hAnsi="Gill Sans MT"/>
          <w:iCs/>
          <w:sz w:val="22"/>
          <w:szCs w:val="22"/>
        </w:rPr>
        <w:t>Feb 2026</w:t>
      </w:r>
    </w:p>
    <w:p w14:paraId="24692D44" w14:textId="77777777" w:rsidR="000767A5" w:rsidRPr="000767A5" w:rsidRDefault="000767A5" w:rsidP="007F5D3A">
      <w:pPr>
        <w:tabs>
          <w:tab w:val="left" w:pos="1980"/>
          <w:tab w:val="left" w:pos="4500"/>
          <w:tab w:val="left" w:pos="6660"/>
        </w:tabs>
        <w:rPr>
          <w:rFonts w:ascii="Gill Sans MT" w:hAnsi="Gill Sans MT"/>
          <w:b/>
          <w:bCs/>
          <w:iCs/>
          <w:sz w:val="22"/>
          <w:szCs w:val="22"/>
        </w:rPr>
      </w:pPr>
      <w:r w:rsidRPr="000767A5">
        <w:rPr>
          <w:rFonts w:ascii="Gill Sans MT" w:hAnsi="Gill Sans MT"/>
          <w:b/>
          <w:bCs/>
          <w:iCs/>
          <w:sz w:val="22"/>
          <w:szCs w:val="22"/>
        </w:rPr>
        <w:t>Washington, D.C.</w:t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b/>
          <w:bCs/>
          <w:iCs/>
          <w:sz w:val="22"/>
          <w:szCs w:val="22"/>
        </w:rPr>
        <w:tab/>
      </w:r>
      <w:r w:rsidRPr="000767A5">
        <w:rPr>
          <w:rFonts w:ascii="Gill Sans MT" w:hAnsi="Gill Sans MT"/>
          <w:iCs/>
          <w:sz w:val="22"/>
          <w:szCs w:val="22"/>
        </w:rPr>
        <w:t>AARP Foundation</w:t>
      </w:r>
    </w:p>
    <w:p w14:paraId="7E061D23" w14:textId="3A8B67D1" w:rsidR="00D0177E" w:rsidRDefault="00D0177E" w:rsidP="00700718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Le</w:t>
      </w:r>
      <w:r w:rsidR="00E7165C">
        <w:rPr>
          <w:rFonts w:ascii="Gill Sans MT" w:hAnsi="Gill Sans MT"/>
          <w:iCs/>
          <w:sz w:val="22"/>
          <w:szCs w:val="22"/>
        </w:rPr>
        <w:t>d</w:t>
      </w:r>
      <w:r>
        <w:rPr>
          <w:rFonts w:ascii="Gill Sans MT" w:hAnsi="Gill Sans MT"/>
          <w:iCs/>
          <w:sz w:val="22"/>
          <w:szCs w:val="22"/>
        </w:rPr>
        <w:t xml:space="preserve"> a team of four evaluators and data analysts</w:t>
      </w:r>
      <w:r w:rsidR="00912309">
        <w:rPr>
          <w:rFonts w:ascii="Gill Sans MT" w:hAnsi="Gill Sans MT"/>
          <w:iCs/>
          <w:sz w:val="22"/>
          <w:szCs w:val="22"/>
        </w:rPr>
        <w:t xml:space="preserve"> </w:t>
      </w:r>
      <w:r w:rsidR="00C04605">
        <w:rPr>
          <w:rFonts w:ascii="Gill Sans MT" w:hAnsi="Gill Sans MT"/>
          <w:iCs/>
          <w:sz w:val="22"/>
          <w:szCs w:val="22"/>
        </w:rPr>
        <w:t xml:space="preserve">in </w:t>
      </w:r>
      <w:r w:rsidR="00912309">
        <w:rPr>
          <w:rFonts w:ascii="Gill Sans MT" w:hAnsi="Gill Sans MT"/>
          <w:iCs/>
          <w:sz w:val="22"/>
          <w:szCs w:val="22"/>
        </w:rPr>
        <w:t>provid</w:t>
      </w:r>
      <w:r w:rsidR="00C04605">
        <w:rPr>
          <w:rFonts w:ascii="Gill Sans MT" w:hAnsi="Gill Sans MT"/>
          <w:iCs/>
          <w:sz w:val="22"/>
          <w:szCs w:val="22"/>
        </w:rPr>
        <w:t xml:space="preserve">ing </w:t>
      </w:r>
      <w:r w:rsidR="00393841">
        <w:rPr>
          <w:rFonts w:ascii="Gill Sans MT" w:hAnsi="Gill Sans MT"/>
          <w:iCs/>
          <w:sz w:val="22"/>
          <w:szCs w:val="22"/>
        </w:rPr>
        <w:t xml:space="preserve">internal </w:t>
      </w:r>
      <w:r w:rsidR="00D10553">
        <w:rPr>
          <w:rFonts w:ascii="Gill Sans MT" w:hAnsi="Gill Sans MT"/>
          <w:iCs/>
          <w:sz w:val="22"/>
          <w:szCs w:val="22"/>
        </w:rPr>
        <w:t>teams</w:t>
      </w:r>
      <w:r w:rsidR="00B3705C">
        <w:rPr>
          <w:rFonts w:ascii="Gill Sans MT" w:hAnsi="Gill Sans MT"/>
          <w:iCs/>
          <w:sz w:val="22"/>
          <w:szCs w:val="22"/>
        </w:rPr>
        <w:t xml:space="preserve"> wit</w:t>
      </w:r>
      <w:r w:rsidR="00393841">
        <w:rPr>
          <w:rFonts w:ascii="Gill Sans MT" w:hAnsi="Gill Sans MT"/>
          <w:iCs/>
          <w:sz w:val="22"/>
          <w:szCs w:val="22"/>
        </w:rPr>
        <w:t>h technical assistance in</w:t>
      </w:r>
      <w:r w:rsidR="00C622CE">
        <w:rPr>
          <w:rFonts w:ascii="Gill Sans MT" w:hAnsi="Gill Sans MT"/>
          <w:iCs/>
          <w:sz w:val="22"/>
          <w:szCs w:val="22"/>
        </w:rPr>
        <w:t xml:space="preserve"> </w:t>
      </w:r>
      <w:r w:rsidR="00DB3145">
        <w:rPr>
          <w:rFonts w:ascii="Gill Sans MT" w:hAnsi="Gill Sans MT"/>
          <w:iCs/>
          <w:sz w:val="22"/>
          <w:szCs w:val="22"/>
        </w:rPr>
        <w:t>evaluation</w:t>
      </w:r>
      <w:r w:rsidR="00DF50DD">
        <w:rPr>
          <w:rFonts w:ascii="Gill Sans MT" w:hAnsi="Gill Sans MT"/>
          <w:iCs/>
          <w:sz w:val="22"/>
          <w:szCs w:val="22"/>
        </w:rPr>
        <w:t xml:space="preserve"> stud</w:t>
      </w:r>
      <w:r w:rsidR="00393841">
        <w:rPr>
          <w:rFonts w:ascii="Gill Sans MT" w:hAnsi="Gill Sans MT"/>
          <w:iCs/>
          <w:sz w:val="22"/>
          <w:szCs w:val="22"/>
        </w:rPr>
        <w:t xml:space="preserve">y design and implementation, indicator development and tracking, and </w:t>
      </w:r>
      <w:r w:rsidR="004A1EF7">
        <w:rPr>
          <w:rFonts w:ascii="Gill Sans MT" w:hAnsi="Gill Sans MT"/>
          <w:iCs/>
          <w:sz w:val="22"/>
          <w:szCs w:val="22"/>
        </w:rPr>
        <w:t>learnin</w:t>
      </w:r>
      <w:r w:rsidR="00B3705C">
        <w:rPr>
          <w:rFonts w:ascii="Gill Sans MT" w:hAnsi="Gill Sans MT"/>
          <w:iCs/>
          <w:sz w:val="22"/>
          <w:szCs w:val="22"/>
        </w:rPr>
        <w:t xml:space="preserve">g </w:t>
      </w:r>
      <w:r w:rsidR="00435296">
        <w:rPr>
          <w:rFonts w:ascii="Gill Sans MT" w:hAnsi="Gill Sans MT"/>
          <w:iCs/>
          <w:sz w:val="22"/>
          <w:szCs w:val="22"/>
        </w:rPr>
        <w:t>activities</w:t>
      </w:r>
      <w:r w:rsidR="00B3705C">
        <w:rPr>
          <w:rFonts w:ascii="Gill Sans MT" w:hAnsi="Gill Sans MT"/>
          <w:iCs/>
          <w:sz w:val="22"/>
          <w:szCs w:val="22"/>
        </w:rPr>
        <w:t>.</w:t>
      </w:r>
    </w:p>
    <w:p w14:paraId="388A09D6" w14:textId="22A826EB" w:rsidR="00F96B1E" w:rsidRDefault="00F96B1E" w:rsidP="00700718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 w:rsidRPr="009526D6">
        <w:rPr>
          <w:rFonts w:ascii="Gill Sans MT" w:hAnsi="Gill Sans MT"/>
          <w:iCs/>
          <w:sz w:val="22"/>
          <w:szCs w:val="22"/>
        </w:rPr>
        <w:t>Dr</w:t>
      </w:r>
      <w:r>
        <w:rPr>
          <w:rFonts w:ascii="Gill Sans MT" w:hAnsi="Gill Sans MT"/>
          <w:iCs/>
          <w:sz w:val="22"/>
          <w:szCs w:val="22"/>
        </w:rPr>
        <w:t>ove</w:t>
      </w:r>
      <w:r w:rsidRPr="009526D6">
        <w:rPr>
          <w:rFonts w:ascii="Gill Sans MT" w:hAnsi="Gill Sans MT"/>
          <w:iCs/>
          <w:sz w:val="22"/>
          <w:szCs w:val="22"/>
        </w:rPr>
        <w:t xml:space="preserve"> analyses and reporting on</w:t>
      </w:r>
      <w:r>
        <w:rPr>
          <w:rFonts w:ascii="Gill Sans MT" w:hAnsi="Gill Sans MT"/>
          <w:iCs/>
          <w:sz w:val="22"/>
          <w:szCs w:val="22"/>
        </w:rPr>
        <w:t xml:space="preserve"> program</w:t>
      </w:r>
      <w:r w:rsidRPr="009526D6">
        <w:rPr>
          <w:rFonts w:ascii="Gill Sans MT" w:hAnsi="Gill Sans MT"/>
          <w:iCs/>
          <w:sz w:val="22"/>
          <w:szCs w:val="22"/>
        </w:rPr>
        <w:t xml:space="preserve"> performance data for executive leadership to inform decision-making and set organizational strategies</w:t>
      </w:r>
      <w:r>
        <w:rPr>
          <w:rFonts w:ascii="Gill Sans MT" w:hAnsi="Gill Sans MT"/>
          <w:iCs/>
          <w:sz w:val="22"/>
          <w:szCs w:val="22"/>
        </w:rPr>
        <w:t>.</w:t>
      </w:r>
    </w:p>
    <w:p w14:paraId="4A621011" w14:textId="2F0F3F3B" w:rsidR="00F96B1E" w:rsidRDefault="00F96B1E" w:rsidP="00700718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 w:rsidRPr="009526D6">
        <w:rPr>
          <w:rFonts w:ascii="Gill Sans MT" w:hAnsi="Gill Sans MT"/>
          <w:iCs/>
          <w:sz w:val="22"/>
          <w:szCs w:val="22"/>
        </w:rPr>
        <w:t>Le</w:t>
      </w:r>
      <w:r>
        <w:rPr>
          <w:rFonts w:ascii="Gill Sans MT" w:hAnsi="Gill Sans MT"/>
          <w:iCs/>
          <w:sz w:val="22"/>
          <w:szCs w:val="22"/>
        </w:rPr>
        <w:t>d</w:t>
      </w:r>
      <w:r w:rsidRPr="009526D6">
        <w:rPr>
          <w:rFonts w:ascii="Gill Sans MT" w:hAnsi="Gill Sans MT"/>
          <w:iCs/>
          <w:sz w:val="22"/>
          <w:szCs w:val="22"/>
        </w:rPr>
        <w:t xml:space="preserve"> the development and execution of measurement frameworks for the Foundation's 2030 strategy, facilitating sessions to co-create theories of change, logic models, and indicators across program portfolios</w:t>
      </w:r>
      <w:r>
        <w:rPr>
          <w:rFonts w:ascii="Gill Sans MT" w:hAnsi="Gill Sans MT"/>
          <w:iCs/>
          <w:sz w:val="22"/>
          <w:szCs w:val="22"/>
        </w:rPr>
        <w:t>.</w:t>
      </w:r>
    </w:p>
    <w:p w14:paraId="5D0D46DB" w14:textId="68163F5F" w:rsidR="00921EE0" w:rsidRPr="00921EE0" w:rsidRDefault="00921EE0" w:rsidP="00700718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Led an MEL landscape assessment of 60+ organizations to identify leading practices in monitoring and evaluation and inform the design of the 2030 strategy framework.</w:t>
      </w:r>
    </w:p>
    <w:p w14:paraId="381B42B1" w14:textId="71E9CC8E" w:rsidR="00EB3D13" w:rsidRPr="00F96B1E" w:rsidRDefault="00DB3145" w:rsidP="00F96B1E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Developed</w:t>
      </w:r>
      <w:r w:rsidRPr="009526D6">
        <w:rPr>
          <w:rFonts w:ascii="Gill Sans MT" w:hAnsi="Gill Sans MT"/>
          <w:iCs/>
          <w:sz w:val="22"/>
          <w:szCs w:val="22"/>
        </w:rPr>
        <w:t xml:space="preserve"> data journey maps and a data quality assessment </w:t>
      </w:r>
      <w:r>
        <w:rPr>
          <w:rFonts w:ascii="Gill Sans MT" w:hAnsi="Gill Sans MT"/>
          <w:iCs/>
          <w:sz w:val="22"/>
          <w:szCs w:val="22"/>
        </w:rPr>
        <w:t xml:space="preserve">and improvement </w:t>
      </w:r>
      <w:r w:rsidRPr="009526D6">
        <w:rPr>
          <w:rFonts w:ascii="Gill Sans MT" w:hAnsi="Gill Sans MT"/>
          <w:iCs/>
          <w:sz w:val="22"/>
          <w:szCs w:val="22"/>
        </w:rPr>
        <w:t>process, resulting in major gains in the timeliness, reliability, and utility of program data</w:t>
      </w:r>
      <w:r>
        <w:rPr>
          <w:rFonts w:ascii="Gill Sans MT" w:hAnsi="Gill Sans MT"/>
          <w:iCs/>
          <w:sz w:val="22"/>
          <w:szCs w:val="22"/>
        </w:rPr>
        <w:t>.</w:t>
      </w:r>
    </w:p>
    <w:p w14:paraId="3552BC01" w14:textId="77777777" w:rsidR="00EB3D13" w:rsidRDefault="00936DD6" w:rsidP="00EB3D13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 w:rsidRPr="00EB3D13">
        <w:rPr>
          <w:rFonts w:ascii="Gill Sans MT" w:hAnsi="Gill Sans MT"/>
          <w:iCs/>
          <w:sz w:val="22"/>
          <w:szCs w:val="22"/>
        </w:rPr>
        <w:t>Oversaw a quasi-experimental evaluation of Experience Corps’ volunteer tutoring model on K-3 student literacy outcomes.</w:t>
      </w:r>
    </w:p>
    <w:p w14:paraId="7BC40B30" w14:textId="77777777" w:rsidR="00EB3D13" w:rsidRDefault="000953C6" w:rsidP="00EB3D13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 w:rsidRPr="00EB3D13">
        <w:rPr>
          <w:rFonts w:ascii="Gill Sans MT" w:hAnsi="Gill Sans MT"/>
          <w:iCs/>
          <w:sz w:val="22"/>
          <w:szCs w:val="22"/>
        </w:rPr>
        <w:t>Developed an</w:t>
      </w:r>
      <w:r w:rsidR="001F237B" w:rsidRPr="00EB3D13">
        <w:rPr>
          <w:rFonts w:ascii="Gill Sans MT" w:hAnsi="Gill Sans MT"/>
          <w:iCs/>
          <w:sz w:val="22"/>
          <w:szCs w:val="22"/>
        </w:rPr>
        <w:t xml:space="preserve"> economic evaluation </w:t>
      </w:r>
      <w:r w:rsidR="00F756C3" w:rsidRPr="00EB3D13">
        <w:rPr>
          <w:rFonts w:ascii="Gill Sans MT" w:hAnsi="Gill Sans MT"/>
          <w:iCs/>
          <w:sz w:val="22"/>
          <w:szCs w:val="22"/>
        </w:rPr>
        <w:t>framework and Return on Investment (ROI)</w:t>
      </w:r>
      <w:r w:rsidR="001F237B" w:rsidRPr="00EB3D13">
        <w:rPr>
          <w:rFonts w:ascii="Gill Sans MT" w:hAnsi="Gill Sans MT"/>
          <w:iCs/>
          <w:sz w:val="22"/>
          <w:szCs w:val="22"/>
        </w:rPr>
        <w:t xml:space="preserve"> methodology for future impact </w:t>
      </w:r>
      <w:r w:rsidRPr="00EB3D13">
        <w:rPr>
          <w:rFonts w:ascii="Gill Sans MT" w:hAnsi="Gill Sans MT"/>
          <w:iCs/>
          <w:sz w:val="22"/>
          <w:szCs w:val="22"/>
        </w:rPr>
        <w:t>e</w:t>
      </w:r>
      <w:r w:rsidR="001F237B" w:rsidRPr="00EB3D13">
        <w:rPr>
          <w:rFonts w:ascii="Gill Sans MT" w:hAnsi="Gill Sans MT"/>
          <w:iCs/>
          <w:sz w:val="22"/>
          <w:szCs w:val="22"/>
        </w:rPr>
        <w:t>valuation.</w:t>
      </w:r>
    </w:p>
    <w:p w14:paraId="67767664" w14:textId="77777777" w:rsidR="00EB3D13" w:rsidRDefault="00B4661B" w:rsidP="00EB3D13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 w:rsidRPr="00EB3D13">
        <w:rPr>
          <w:rFonts w:ascii="Gill Sans MT" w:hAnsi="Gill Sans MT"/>
          <w:iCs/>
          <w:sz w:val="22"/>
          <w:szCs w:val="22"/>
        </w:rPr>
        <w:t>Overhauled demographic data standards via 6-month study</w:t>
      </w:r>
      <w:r w:rsidR="003F43DB" w:rsidRPr="00EB3D13">
        <w:rPr>
          <w:rFonts w:ascii="Gill Sans MT" w:hAnsi="Gill Sans MT"/>
          <w:iCs/>
          <w:sz w:val="22"/>
          <w:szCs w:val="22"/>
        </w:rPr>
        <w:t xml:space="preserve"> and </w:t>
      </w:r>
      <w:r w:rsidRPr="00EB3D13">
        <w:rPr>
          <w:rFonts w:ascii="Gill Sans MT" w:hAnsi="Gill Sans MT"/>
          <w:iCs/>
          <w:sz w:val="22"/>
          <w:szCs w:val="22"/>
        </w:rPr>
        <w:t>implement</w:t>
      </w:r>
      <w:r w:rsidR="003F43DB" w:rsidRPr="00EB3D13">
        <w:rPr>
          <w:rFonts w:ascii="Gill Sans MT" w:hAnsi="Gill Sans MT"/>
          <w:iCs/>
          <w:sz w:val="22"/>
          <w:szCs w:val="22"/>
        </w:rPr>
        <w:t>ed a</w:t>
      </w:r>
      <w:r w:rsidRPr="00EB3D13">
        <w:rPr>
          <w:rFonts w:ascii="Gill Sans MT" w:hAnsi="Gill Sans MT"/>
          <w:iCs/>
          <w:sz w:val="22"/>
          <w:szCs w:val="22"/>
        </w:rPr>
        <w:t xml:space="preserve"> new consent policy to align with privacy laws and advance data equity.</w:t>
      </w:r>
    </w:p>
    <w:p w14:paraId="1282E02C" w14:textId="77777777" w:rsidR="00EB3D13" w:rsidRDefault="00A55CCD" w:rsidP="00EB3D13">
      <w:pPr>
        <w:numPr>
          <w:ilvl w:val="0"/>
          <w:numId w:val="2"/>
        </w:numPr>
        <w:tabs>
          <w:tab w:val="clear" w:pos="1080"/>
        </w:tabs>
        <w:ind w:left="540" w:hanging="255"/>
        <w:rPr>
          <w:rFonts w:ascii="Gill Sans MT" w:hAnsi="Gill Sans MT"/>
          <w:iCs/>
          <w:sz w:val="22"/>
          <w:szCs w:val="22"/>
        </w:rPr>
      </w:pPr>
      <w:r w:rsidRPr="00EB3D13">
        <w:rPr>
          <w:rFonts w:ascii="Gill Sans MT" w:hAnsi="Gill Sans MT"/>
          <w:iCs/>
          <w:sz w:val="22"/>
          <w:szCs w:val="22"/>
        </w:rPr>
        <w:t>Chair</w:t>
      </w:r>
      <w:r w:rsidR="00EB3D13">
        <w:rPr>
          <w:rFonts w:ascii="Gill Sans MT" w:hAnsi="Gill Sans MT"/>
          <w:iCs/>
          <w:sz w:val="22"/>
          <w:szCs w:val="22"/>
        </w:rPr>
        <w:t>ed</w:t>
      </w:r>
      <w:r w:rsidRPr="00EB3D13">
        <w:rPr>
          <w:rFonts w:ascii="Gill Sans MT" w:hAnsi="Gill Sans MT"/>
          <w:iCs/>
          <w:sz w:val="22"/>
          <w:szCs w:val="22"/>
        </w:rPr>
        <w:t xml:space="preserve"> Evaluation and Data Equity working groups focused on developing and advancing evaluation standards, and supporting cross-unit collaboration and knowledge-sharing.</w:t>
      </w:r>
    </w:p>
    <w:p w14:paraId="37C6D819" w14:textId="3264F1EE" w:rsidR="0047764F" w:rsidRDefault="000826BE" w:rsidP="00A5202E">
      <w:pPr>
        <w:tabs>
          <w:tab w:val="left" w:pos="1980"/>
          <w:tab w:val="left" w:pos="4500"/>
          <w:tab w:val="left" w:pos="6660"/>
        </w:tabs>
        <w:spacing w:before="120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b/>
          <w:bCs/>
          <w:iCs/>
          <w:sz w:val="22"/>
          <w:szCs w:val="22"/>
        </w:rPr>
        <w:t xml:space="preserve">Senior Technical Advisor for </w:t>
      </w:r>
      <w:r w:rsidR="008A7D94" w:rsidRPr="0047764F">
        <w:rPr>
          <w:rFonts w:ascii="Gill Sans MT" w:hAnsi="Gill Sans MT"/>
          <w:b/>
          <w:bCs/>
          <w:iCs/>
          <w:sz w:val="22"/>
          <w:szCs w:val="22"/>
        </w:rPr>
        <w:t>Monitoring</w:t>
      </w:r>
      <w:r w:rsidR="007976ED" w:rsidRPr="0047764F">
        <w:rPr>
          <w:rFonts w:ascii="Gill Sans MT" w:hAnsi="Gill Sans MT"/>
          <w:b/>
          <w:bCs/>
          <w:iCs/>
          <w:sz w:val="22"/>
          <w:szCs w:val="22"/>
        </w:rPr>
        <w:t xml:space="preserve">, </w:t>
      </w:r>
      <w:r w:rsidR="008A7D94" w:rsidRPr="0047764F">
        <w:rPr>
          <w:rFonts w:ascii="Gill Sans MT" w:hAnsi="Gill Sans MT"/>
          <w:b/>
          <w:bCs/>
          <w:iCs/>
          <w:sz w:val="22"/>
          <w:szCs w:val="22"/>
        </w:rPr>
        <w:t>Evaluation</w:t>
      </w:r>
      <w:r w:rsidR="007976ED" w:rsidRPr="0047764F">
        <w:rPr>
          <w:rFonts w:ascii="Gill Sans MT" w:hAnsi="Gill Sans MT"/>
          <w:b/>
          <w:bCs/>
          <w:iCs/>
          <w:sz w:val="22"/>
          <w:szCs w:val="22"/>
        </w:rPr>
        <w:t>, and Learning</w:t>
      </w:r>
      <w:r w:rsidR="0047764F">
        <w:rPr>
          <w:rFonts w:ascii="Gill Sans MT" w:hAnsi="Gill Sans MT"/>
          <w:iCs/>
          <w:sz w:val="22"/>
          <w:szCs w:val="22"/>
        </w:rPr>
        <w:t xml:space="preserve">              </w:t>
      </w:r>
      <w:r w:rsidR="0047764F" w:rsidRPr="000E112B">
        <w:rPr>
          <w:rFonts w:ascii="Gill Sans MT" w:hAnsi="Gill Sans MT"/>
          <w:iCs/>
          <w:sz w:val="22"/>
          <w:szCs w:val="22"/>
        </w:rPr>
        <w:t xml:space="preserve">September 2013 </w:t>
      </w:r>
      <w:r w:rsidR="0047764F">
        <w:rPr>
          <w:rFonts w:ascii="Gill Sans MT" w:hAnsi="Gill Sans MT"/>
          <w:iCs/>
          <w:sz w:val="22"/>
          <w:szCs w:val="22"/>
        </w:rPr>
        <w:t>–</w:t>
      </w:r>
      <w:r w:rsidR="0047764F" w:rsidRPr="000E112B">
        <w:rPr>
          <w:rFonts w:ascii="Gill Sans MT" w:hAnsi="Gill Sans MT"/>
          <w:iCs/>
          <w:sz w:val="22"/>
          <w:szCs w:val="22"/>
        </w:rPr>
        <w:t xml:space="preserve"> </w:t>
      </w:r>
      <w:r w:rsidR="00D72087">
        <w:rPr>
          <w:rFonts w:ascii="Gill Sans MT" w:hAnsi="Gill Sans MT"/>
          <w:iCs/>
          <w:sz w:val="22"/>
          <w:szCs w:val="22"/>
        </w:rPr>
        <w:t>2024</w:t>
      </w:r>
    </w:p>
    <w:p w14:paraId="625D0FB8" w14:textId="77777777" w:rsidR="00BA03A7" w:rsidRDefault="0047764F" w:rsidP="00BA03A7">
      <w:pPr>
        <w:tabs>
          <w:tab w:val="left" w:pos="1980"/>
          <w:tab w:val="left" w:pos="4500"/>
          <w:tab w:val="left" w:pos="6660"/>
        </w:tabs>
        <w:rPr>
          <w:rFonts w:ascii="Gill Sans MT" w:hAnsi="Gill Sans MT"/>
          <w:iCs/>
          <w:sz w:val="22"/>
          <w:szCs w:val="22"/>
        </w:rPr>
      </w:pPr>
      <w:r w:rsidRPr="000E112B">
        <w:rPr>
          <w:rFonts w:ascii="Gill Sans MT" w:hAnsi="Gill Sans MT"/>
          <w:iCs/>
          <w:sz w:val="22"/>
          <w:szCs w:val="22"/>
        </w:rPr>
        <w:t>Washington, D.C.</w:t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  <w:t xml:space="preserve">            </w:t>
      </w:r>
      <w:r w:rsidR="00A74DF5" w:rsidRPr="000E112B">
        <w:rPr>
          <w:rFonts w:ascii="Gill Sans MT" w:hAnsi="Gill Sans MT"/>
          <w:iCs/>
          <w:sz w:val="22"/>
          <w:szCs w:val="22"/>
        </w:rPr>
        <w:t xml:space="preserve">Center for Applied Learning and Impact (CALI), </w:t>
      </w:r>
      <w:r w:rsidR="008A7D94" w:rsidRPr="000E112B">
        <w:rPr>
          <w:rFonts w:ascii="Gill Sans MT" w:hAnsi="Gill Sans MT"/>
          <w:iCs/>
          <w:sz w:val="22"/>
          <w:szCs w:val="22"/>
        </w:rPr>
        <w:t>IRE</w:t>
      </w:r>
      <w:r>
        <w:rPr>
          <w:rFonts w:ascii="Gill Sans MT" w:hAnsi="Gill Sans MT"/>
          <w:iCs/>
          <w:sz w:val="22"/>
          <w:szCs w:val="22"/>
        </w:rPr>
        <w:t>X</w:t>
      </w:r>
      <w:r w:rsidR="00BA03A7">
        <w:rPr>
          <w:rFonts w:ascii="Gill Sans MT" w:hAnsi="Gill Sans MT"/>
          <w:iCs/>
          <w:sz w:val="22"/>
          <w:szCs w:val="22"/>
        </w:rPr>
        <w:t xml:space="preserve">                              </w:t>
      </w:r>
    </w:p>
    <w:p w14:paraId="7E4811B6" w14:textId="2D072F99" w:rsidR="005319BA" w:rsidRPr="005319BA" w:rsidRDefault="005319BA" w:rsidP="005319BA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Lead architect of a centralized information management system for gathering, managing, and reporting organization-wide data.</w:t>
      </w:r>
    </w:p>
    <w:p w14:paraId="32682672" w14:textId="5BF4EA0A" w:rsidR="005319BA" w:rsidRPr="005319BA" w:rsidRDefault="005319BA" w:rsidP="005319BA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 w:rsidRPr="0006540D">
        <w:rPr>
          <w:rFonts w:ascii="Gill Sans MT" w:hAnsi="Gill Sans MT"/>
          <w:iCs/>
          <w:sz w:val="22"/>
          <w:szCs w:val="22"/>
        </w:rPr>
        <w:t>Co-le</w:t>
      </w:r>
      <w:r>
        <w:rPr>
          <w:rFonts w:ascii="Gill Sans MT" w:hAnsi="Gill Sans MT"/>
          <w:iCs/>
          <w:sz w:val="22"/>
          <w:szCs w:val="22"/>
        </w:rPr>
        <w:t>d</w:t>
      </w:r>
      <w:r w:rsidRPr="0006540D">
        <w:rPr>
          <w:rFonts w:ascii="Gill Sans MT" w:hAnsi="Gill Sans MT"/>
          <w:iCs/>
          <w:sz w:val="22"/>
          <w:szCs w:val="22"/>
        </w:rPr>
        <w:t xml:space="preserve"> the design and </w:t>
      </w:r>
      <w:r>
        <w:rPr>
          <w:rFonts w:ascii="Gill Sans MT" w:hAnsi="Gill Sans MT"/>
          <w:iCs/>
          <w:sz w:val="22"/>
          <w:szCs w:val="22"/>
        </w:rPr>
        <w:t>implementation of a cross-program evaluation</w:t>
      </w:r>
      <w:r w:rsidRPr="0006540D">
        <w:rPr>
          <w:rFonts w:ascii="Gill Sans MT" w:hAnsi="Gill Sans MT"/>
          <w:iCs/>
          <w:sz w:val="22"/>
          <w:szCs w:val="22"/>
        </w:rPr>
        <w:t xml:space="preserve"> of IREX’s 2025 strategy.</w:t>
      </w:r>
      <w:r>
        <w:rPr>
          <w:rFonts w:ascii="Gill Sans MT" w:hAnsi="Gill Sans MT"/>
          <w:iCs/>
          <w:sz w:val="22"/>
          <w:szCs w:val="22"/>
        </w:rPr>
        <w:t xml:space="preserve"> </w:t>
      </w:r>
    </w:p>
    <w:p w14:paraId="1486C6B8" w14:textId="0B7F6C3D" w:rsidR="005319BA" w:rsidRDefault="005319BA" w:rsidP="005319BA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 w:rsidRPr="00723D31">
        <w:rPr>
          <w:rFonts w:ascii="Gill Sans MT" w:hAnsi="Gill Sans MT"/>
          <w:iCs/>
          <w:sz w:val="22"/>
          <w:szCs w:val="22"/>
        </w:rPr>
        <w:t xml:space="preserve">Conducted 15+ professional development workshops and webinars, elevating staff expertise in MEL practices. </w:t>
      </w:r>
    </w:p>
    <w:p w14:paraId="3C44DC53" w14:textId="2B006A25" w:rsidR="00F9662B" w:rsidRPr="00F9662B" w:rsidRDefault="00F9662B" w:rsidP="00F9662B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Directed a large-scale media audience research study for a $26 million independent media program in Syria, utilizing mixed methods</w:t>
      </w:r>
    </w:p>
    <w:p w14:paraId="4B6C3CB1" w14:textId="29BEB732" w:rsidR="00814216" w:rsidRDefault="00814216" w:rsidP="00814216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Developed and disseminated knowledge products such as interactive dashboards and network maps, increasing engagement with diverse internal and external stakeholders.</w:t>
      </w:r>
    </w:p>
    <w:p w14:paraId="51C69C6F" w14:textId="637B67A2" w:rsidR="00814216" w:rsidRPr="00814216" w:rsidRDefault="00814216" w:rsidP="00814216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Developed and facilitated training in MEL tools and developed organizational policies and minimum standards, to enhance IREX’s strategic capacity in evaluation and research.</w:t>
      </w:r>
    </w:p>
    <w:p w14:paraId="1E1273EC" w14:textId="160E2518" w:rsidR="00AE453A" w:rsidRDefault="00AE453A" w:rsidP="007F21B1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Le</w:t>
      </w:r>
      <w:r w:rsidR="00593995">
        <w:rPr>
          <w:rFonts w:ascii="Gill Sans MT" w:hAnsi="Gill Sans MT"/>
          <w:iCs/>
          <w:sz w:val="22"/>
          <w:szCs w:val="22"/>
        </w:rPr>
        <w:t>d</w:t>
      </w:r>
      <w:r>
        <w:rPr>
          <w:rFonts w:ascii="Gill Sans MT" w:hAnsi="Gill Sans MT"/>
          <w:iCs/>
          <w:sz w:val="22"/>
          <w:szCs w:val="22"/>
        </w:rPr>
        <w:t xml:space="preserve"> </w:t>
      </w:r>
      <w:r w:rsidR="000F58F1">
        <w:rPr>
          <w:rFonts w:ascii="Gill Sans MT" w:hAnsi="Gill Sans MT"/>
          <w:iCs/>
          <w:sz w:val="22"/>
          <w:szCs w:val="22"/>
        </w:rPr>
        <w:t>a</w:t>
      </w:r>
      <w:r>
        <w:rPr>
          <w:rFonts w:ascii="Gill Sans MT" w:hAnsi="Gill Sans MT"/>
          <w:iCs/>
          <w:sz w:val="22"/>
          <w:szCs w:val="22"/>
        </w:rPr>
        <w:t xml:space="preserve"> </w:t>
      </w:r>
      <w:r w:rsidR="00723D31">
        <w:rPr>
          <w:rFonts w:ascii="Gill Sans MT" w:hAnsi="Gill Sans MT"/>
          <w:iCs/>
          <w:sz w:val="22"/>
          <w:szCs w:val="22"/>
        </w:rPr>
        <w:t>cross-program</w:t>
      </w:r>
      <w:r w:rsidR="000F58F1">
        <w:rPr>
          <w:rFonts w:ascii="Gill Sans MT" w:hAnsi="Gill Sans MT"/>
          <w:iCs/>
          <w:sz w:val="22"/>
          <w:szCs w:val="22"/>
        </w:rPr>
        <w:t>, multi-year, and multi-country</w:t>
      </w:r>
      <w:r>
        <w:rPr>
          <w:rFonts w:ascii="Gill Sans MT" w:hAnsi="Gill Sans MT"/>
          <w:iCs/>
          <w:sz w:val="22"/>
          <w:szCs w:val="22"/>
        </w:rPr>
        <w:t xml:space="preserve"> evaluation of IREX’s strateg</w:t>
      </w:r>
      <w:r w:rsidR="00723D31">
        <w:rPr>
          <w:rFonts w:ascii="Gill Sans MT" w:hAnsi="Gill Sans MT"/>
          <w:iCs/>
          <w:sz w:val="22"/>
          <w:szCs w:val="22"/>
        </w:rPr>
        <w:t xml:space="preserve">y </w:t>
      </w:r>
      <w:r>
        <w:rPr>
          <w:rFonts w:ascii="Gill Sans MT" w:hAnsi="Gill Sans MT"/>
          <w:iCs/>
          <w:sz w:val="22"/>
          <w:szCs w:val="22"/>
        </w:rPr>
        <w:t>on institutional data and evidence use</w:t>
      </w:r>
      <w:r w:rsidR="007C7FEA">
        <w:rPr>
          <w:rFonts w:ascii="Gill Sans MT" w:hAnsi="Gill Sans MT"/>
          <w:iCs/>
          <w:sz w:val="22"/>
          <w:szCs w:val="22"/>
        </w:rPr>
        <w:t>.</w:t>
      </w:r>
    </w:p>
    <w:p w14:paraId="2BF5C0FD" w14:textId="18668149" w:rsidR="006B71EE" w:rsidRPr="00AE453A" w:rsidRDefault="00237195" w:rsidP="00AE453A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Directed</w:t>
      </w:r>
      <w:r w:rsidR="00723D31">
        <w:rPr>
          <w:rFonts w:ascii="Gill Sans MT" w:hAnsi="Gill Sans MT"/>
          <w:iCs/>
          <w:sz w:val="22"/>
          <w:szCs w:val="22"/>
        </w:rPr>
        <w:t xml:space="preserve"> the design and implementation of </w:t>
      </w:r>
      <w:r w:rsidR="00D5378F" w:rsidRPr="00500BA2">
        <w:rPr>
          <w:rFonts w:ascii="Gill Sans MT" w:hAnsi="Gill Sans MT"/>
          <w:iCs/>
          <w:sz w:val="22"/>
          <w:szCs w:val="22"/>
        </w:rPr>
        <w:t xml:space="preserve">major external and internal </w:t>
      </w:r>
      <w:r w:rsidR="00624700">
        <w:rPr>
          <w:rFonts w:ascii="Gill Sans MT" w:hAnsi="Gill Sans MT"/>
          <w:iCs/>
          <w:sz w:val="22"/>
          <w:szCs w:val="22"/>
        </w:rPr>
        <w:t>program evaluations.</w:t>
      </w:r>
    </w:p>
    <w:p w14:paraId="13AC0AD5" w14:textId="5F5915FE" w:rsidR="00125DBF" w:rsidRDefault="00125DBF" w:rsidP="00523FA8">
      <w:pPr>
        <w:spacing w:before="120"/>
        <w:jc w:val="right"/>
        <w:rPr>
          <w:rFonts w:ascii="Gill Sans MT" w:hAnsi="Gill Sans MT"/>
          <w:iCs/>
          <w:sz w:val="22"/>
          <w:szCs w:val="22"/>
        </w:rPr>
      </w:pPr>
      <w:r w:rsidRPr="00125DBF">
        <w:rPr>
          <w:rFonts w:ascii="Gill Sans MT" w:hAnsi="Gill Sans MT"/>
          <w:b/>
          <w:bCs/>
          <w:iCs/>
          <w:sz w:val="22"/>
          <w:szCs w:val="22"/>
        </w:rPr>
        <w:t>Team Lead, Ford Global Fellowship Learning &amp; Evaluation contract</w:t>
      </w:r>
      <w:r>
        <w:rPr>
          <w:rFonts w:ascii="Gill Sans MT" w:hAnsi="Gill Sans MT"/>
          <w:iCs/>
          <w:sz w:val="22"/>
          <w:szCs w:val="22"/>
        </w:rPr>
        <w:t xml:space="preserve"> </w:t>
      </w:r>
      <w:r>
        <w:rPr>
          <w:rFonts w:ascii="Gill Sans MT" w:hAnsi="Gill Sans MT"/>
          <w:iCs/>
          <w:sz w:val="22"/>
          <w:szCs w:val="22"/>
        </w:rPr>
        <w:tab/>
        <w:t>January 2020 – December 2023</w:t>
      </w:r>
    </w:p>
    <w:p w14:paraId="002CFD85" w14:textId="09CFBAD2" w:rsidR="00125DBF" w:rsidRDefault="00125DBF" w:rsidP="00125DBF">
      <w:pPr>
        <w:jc w:val="right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Washington, D.C.</w:t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</w:r>
      <w:r>
        <w:rPr>
          <w:rFonts w:ascii="Gill Sans MT" w:hAnsi="Gill Sans MT"/>
          <w:iCs/>
          <w:sz w:val="22"/>
          <w:szCs w:val="22"/>
        </w:rPr>
        <w:tab/>
        <w:t xml:space="preserve"> IREX</w:t>
      </w:r>
    </w:p>
    <w:p w14:paraId="5BE885D6" w14:textId="560D3C5B" w:rsidR="00125DBF" w:rsidRDefault="00125DBF" w:rsidP="00125DBF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Technical and strategic lead for the hybrid developmental evaluation of the Ford Foundation Global Fellowship program</w:t>
      </w:r>
      <w:r w:rsidR="00AD0199">
        <w:rPr>
          <w:rFonts w:ascii="Gill Sans MT" w:hAnsi="Gill Sans MT"/>
          <w:iCs/>
          <w:sz w:val="22"/>
          <w:szCs w:val="22"/>
        </w:rPr>
        <w:t>, a flagship program for social justice leaders</w:t>
      </w:r>
    </w:p>
    <w:p w14:paraId="4129F4C0" w14:textId="6549A27F" w:rsidR="00125DBF" w:rsidRDefault="00125DBF" w:rsidP="00125DBF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Managed a</w:t>
      </w:r>
      <w:r w:rsidR="00B84D63">
        <w:rPr>
          <w:rFonts w:ascii="Gill Sans MT" w:hAnsi="Gill Sans MT"/>
          <w:iCs/>
          <w:sz w:val="22"/>
          <w:szCs w:val="22"/>
        </w:rPr>
        <w:t xml:space="preserve"> $1 million budget and a</w:t>
      </w:r>
      <w:r>
        <w:rPr>
          <w:rFonts w:ascii="Gill Sans MT" w:hAnsi="Gill Sans MT"/>
          <w:iCs/>
          <w:sz w:val="22"/>
          <w:szCs w:val="22"/>
        </w:rPr>
        <w:t xml:space="preserve"> team of MEL experts</w:t>
      </w:r>
      <w:r w:rsidR="00B84D63">
        <w:rPr>
          <w:rFonts w:ascii="Gill Sans MT" w:hAnsi="Gill Sans MT"/>
          <w:iCs/>
          <w:sz w:val="22"/>
          <w:szCs w:val="22"/>
        </w:rPr>
        <w:t xml:space="preserve"> </w:t>
      </w:r>
      <w:r>
        <w:rPr>
          <w:rFonts w:ascii="Gill Sans MT" w:hAnsi="Gill Sans MT"/>
          <w:iCs/>
          <w:sz w:val="22"/>
          <w:szCs w:val="22"/>
        </w:rPr>
        <w:t xml:space="preserve">in a grounded theory </w:t>
      </w:r>
      <w:r w:rsidR="006F0D45">
        <w:rPr>
          <w:rFonts w:ascii="Gill Sans MT" w:hAnsi="Gill Sans MT"/>
          <w:iCs/>
          <w:sz w:val="22"/>
          <w:szCs w:val="22"/>
        </w:rPr>
        <w:t>study of power-sharing and program co-design</w:t>
      </w:r>
      <w:r w:rsidR="00D56EFA">
        <w:rPr>
          <w:rFonts w:ascii="Gill Sans MT" w:hAnsi="Gill Sans MT"/>
          <w:iCs/>
          <w:sz w:val="22"/>
          <w:szCs w:val="22"/>
        </w:rPr>
        <w:t>.</w:t>
      </w:r>
    </w:p>
    <w:p w14:paraId="5C2581F9" w14:textId="7813D3B5" w:rsidR="00125DBF" w:rsidRPr="006F0D45" w:rsidRDefault="006F0D45" w:rsidP="00125DBF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lastRenderedPageBreak/>
        <w:t>Designed and led implementation of an Outcome Harvesting evaluation</w:t>
      </w:r>
      <w:r w:rsidR="00D56EFA">
        <w:rPr>
          <w:rFonts w:ascii="Gill Sans MT" w:hAnsi="Gill Sans MT"/>
          <w:iCs/>
          <w:sz w:val="22"/>
          <w:szCs w:val="22"/>
        </w:rPr>
        <w:t>.</w:t>
      </w:r>
    </w:p>
    <w:p w14:paraId="3102F04E" w14:textId="77777777" w:rsidR="000E112B" w:rsidRPr="00D341BB" w:rsidRDefault="000E112B" w:rsidP="000E112B">
      <w:pPr>
        <w:rPr>
          <w:rFonts w:ascii="Gill Sans MT" w:hAnsi="Gill Sans MT"/>
          <w:b/>
          <w:iCs/>
          <w:sz w:val="20"/>
          <w:szCs w:val="20"/>
        </w:rPr>
      </w:pPr>
    </w:p>
    <w:p w14:paraId="58C9AF89" w14:textId="77777777" w:rsidR="00067E6C" w:rsidRPr="00C70F4E" w:rsidRDefault="00B92266" w:rsidP="00DB3319">
      <w:pPr>
        <w:tabs>
          <w:tab w:val="left" w:pos="1980"/>
          <w:tab w:val="left" w:pos="4500"/>
          <w:tab w:val="left" w:pos="6597"/>
          <w:tab w:val="left" w:pos="6660"/>
        </w:tabs>
        <w:rPr>
          <w:rFonts w:ascii="Gill Sans MT" w:hAnsi="Gill Sans MT"/>
          <w:b/>
          <w:iCs/>
          <w:sz w:val="22"/>
          <w:szCs w:val="22"/>
        </w:rPr>
      </w:pPr>
      <w:r w:rsidRPr="00C70F4E">
        <w:rPr>
          <w:rFonts w:ascii="Gill Sans MT" w:hAnsi="Gill Sans MT"/>
          <w:b/>
          <w:iCs/>
          <w:sz w:val="22"/>
          <w:szCs w:val="22"/>
        </w:rPr>
        <w:t>Field Technical Advisor</w:t>
      </w:r>
      <w:r w:rsidR="004E0E59" w:rsidRPr="00C70F4E">
        <w:rPr>
          <w:rFonts w:ascii="Gill Sans MT" w:hAnsi="Gill Sans MT"/>
          <w:b/>
          <w:iCs/>
          <w:sz w:val="22"/>
          <w:szCs w:val="22"/>
        </w:rPr>
        <w:t>, Pact Zimbabwe</w:t>
      </w:r>
      <w:r w:rsidRPr="00C70F4E">
        <w:rPr>
          <w:rFonts w:ascii="Gill Sans MT" w:hAnsi="Gill Sans MT"/>
          <w:b/>
          <w:iCs/>
          <w:sz w:val="22"/>
          <w:szCs w:val="22"/>
        </w:rPr>
        <w:t xml:space="preserve"> </w:t>
      </w:r>
      <w:r w:rsidR="004E0E59" w:rsidRPr="00C70F4E">
        <w:rPr>
          <w:rFonts w:ascii="Gill Sans MT" w:hAnsi="Gill Sans MT"/>
          <w:b/>
          <w:iCs/>
          <w:sz w:val="22"/>
          <w:szCs w:val="22"/>
        </w:rPr>
        <w:tab/>
      </w:r>
      <w:r w:rsidR="00C42D48" w:rsidRPr="00C70F4E">
        <w:rPr>
          <w:rFonts w:ascii="Gill Sans MT" w:hAnsi="Gill Sans MT"/>
          <w:b/>
          <w:iCs/>
          <w:sz w:val="22"/>
          <w:szCs w:val="22"/>
        </w:rPr>
        <w:t xml:space="preserve">     </w:t>
      </w:r>
      <w:r w:rsidR="00F81771" w:rsidRPr="00C70F4E">
        <w:rPr>
          <w:rFonts w:ascii="Gill Sans MT" w:hAnsi="Gill Sans MT"/>
          <w:b/>
          <w:iCs/>
          <w:sz w:val="22"/>
          <w:szCs w:val="22"/>
        </w:rPr>
        <w:tab/>
      </w:r>
      <w:r w:rsidR="00DB3319">
        <w:rPr>
          <w:rFonts w:ascii="Gill Sans MT" w:hAnsi="Gill Sans MT"/>
          <w:b/>
          <w:iCs/>
          <w:sz w:val="22"/>
          <w:szCs w:val="22"/>
        </w:rPr>
        <w:t xml:space="preserve">                                           </w:t>
      </w:r>
      <w:r w:rsidR="00DB3319">
        <w:rPr>
          <w:rFonts w:ascii="Gill Sans MT" w:hAnsi="Gill Sans MT"/>
          <w:iCs/>
          <w:sz w:val="22"/>
          <w:szCs w:val="22"/>
        </w:rPr>
        <w:t>Pact, Inc.</w:t>
      </w:r>
    </w:p>
    <w:p w14:paraId="4C5FF462" w14:textId="77777777" w:rsidR="00F81771" w:rsidRPr="00C70F4E" w:rsidRDefault="00F81771" w:rsidP="00F81771">
      <w:pPr>
        <w:tabs>
          <w:tab w:val="left" w:pos="1980"/>
          <w:tab w:val="left" w:pos="4500"/>
          <w:tab w:val="left" w:pos="6660"/>
        </w:tabs>
        <w:rPr>
          <w:rFonts w:ascii="Gill Sans MT" w:hAnsi="Gill Sans MT"/>
          <w:iCs/>
          <w:sz w:val="22"/>
          <w:szCs w:val="22"/>
        </w:rPr>
      </w:pPr>
      <w:r w:rsidRPr="00C70F4E">
        <w:rPr>
          <w:rFonts w:ascii="Gill Sans MT" w:hAnsi="Gill Sans MT"/>
          <w:iCs/>
          <w:sz w:val="22"/>
          <w:szCs w:val="22"/>
        </w:rPr>
        <w:t>Harare, Zimbabwe (Transitioned to Washington, DC in July</w:t>
      </w:r>
      <w:r w:rsidR="00D35767" w:rsidRPr="00C70F4E">
        <w:rPr>
          <w:rFonts w:ascii="Gill Sans MT" w:hAnsi="Gill Sans MT"/>
          <w:iCs/>
          <w:sz w:val="22"/>
          <w:szCs w:val="22"/>
        </w:rPr>
        <w:t xml:space="preserve"> 2013</w:t>
      </w:r>
      <w:r w:rsidRPr="00C70F4E">
        <w:rPr>
          <w:rFonts w:ascii="Gill Sans MT" w:hAnsi="Gill Sans MT"/>
          <w:iCs/>
          <w:sz w:val="22"/>
          <w:szCs w:val="22"/>
        </w:rPr>
        <w:t xml:space="preserve">) </w:t>
      </w:r>
      <w:r w:rsidRPr="00C70F4E">
        <w:rPr>
          <w:rFonts w:ascii="Gill Sans MT" w:hAnsi="Gill Sans MT"/>
          <w:iCs/>
          <w:sz w:val="22"/>
          <w:szCs w:val="22"/>
        </w:rPr>
        <w:tab/>
      </w:r>
      <w:r w:rsidR="00DB3319">
        <w:rPr>
          <w:rFonts w:ascii="Gill Sans MT" w:hAnsi="Gill Sans MT"/>
          <w:iCs/>
          <w:sz w:val="22"/>
          <w:szCs w:val="22"/>
        </w:rPr>
        <w:t xml:space="preserve">         </w:t>
      </w:r>
      <w:r w:rsidR="008A7D94" w:rsidRPr="00C70F4E">
        <w:rPr>
          <w:rFonts w:ascii="Gill Sans MT" w:hAnsi="Gill Sans MT"/>
          <w:iCs/>
          <w:sz w:val="22"/>
          <w:szCs w:val="22"/>
        </w:rPr>
        <w:t xml:space="preserve">January 2013 </w:t>
      </w:r>
      <w:r w:rsidR="00D35767" w:rsidRPr="00C70F4E">
        <w:rPr>
          <w:rFonts w:ascii="Gill Sans MT" w:hAnsi="Gill Sans MT"/>
          <w:iCs/>
          <w:sz w:val="22"/>
          <w:szCs w:val="22"/>
        </w:rPr>
        <w:t>–</w:t>
      </w:r>
      <w:r w:rsidR="008A7D94" w:rsidRPr="00C70F4E">
        <w:rPr>
          <w:rFonts w:ascii="Gill Sans MT" w:hAnsi="Gill Sans MT"/>
          <w:iCs/>
          <w:sz w:val="22"/>
          <w:szCs w:val="22"/>
        </w:rPr>
        <w:t xml:space="preserve"> </w:t>
      </w:r>
      <w:r w:rsidR="00D35767" w:rsidRPr="00C70F4E">
        <w:rPr>
          <w:rFonts w:ascii="Gill Sans MT" w:hAnsi="Gill Sans MT"/>
          <w:iCs/>
          <w:sz w:val="22"/>
          <w:szCs w:val="22"/>
        </w:rPr>
        <w:t>September 2013</w:t>
      </w:r>
    </w:p>
    <w:p w14:paraId="182F36BC" w14:textId="77777777" w:rsidR="007976ED" w:rsidRDefault="007976ED" w:rsidP="00DB3319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 w:rsidRPr="00C70F4E">
        <w:rPr>
          <w:rFonts w:ascii="Gill Sans MT" w:hAnsi="Gill Sans MT"/>
          <w:iCs/>
          <w:sz w:val="22"/>
          <w:szCs w:val="22"/>
        </w:rPr>
        <w:t xml:space="preserve">Provided </w:t>
      </w:r>
      <w:r>
        <w:rPr>
          <w:rFonts w:ascii="Gill Sans MT" w:hAnsi="Gill Sans MT"/>
          <w:iCs/>
          <w:sz w:val="22"/>
          <w:szCs w:val="22"/>
        </w:rPr>
        <w:t>training and mentoring</w:t>
      </w:r>
      <w:r w:rsidRPr="00C70F4E">
        <w:rPr>
          <w:rFonts w:ascii="Gill Sans MT" w:hAnsi="Gill Sans MT"/>
          <w:iCs/>
          <w:sz w:val="22"/>
          <w:szCs w:val="22"/>
        </w:rPr>
        <w:t xml:space="preserve"> to staff </w:t>
      </w:r>
      <w:r>
        <w:rPr>
          <w:rFonts w:ascii="Gill Sans MT" w:hAnsi="Gill Sans MT"/>
          <w:iCs/>
          <w:sz w:val="22"/>
          <w:szCs w:val="22"/>
        </w:rPr>
        <w:t xml:space="preserve">and grantees </w:t>
      </w:r>
      <w:r w:rsidRPr="00C70F4E">
        <w:rPr>
          <w:rFonts w:ascii="Gill Sans MT" w:hAnsi="Gill Sans MT"/>
          <w:iCs/>
          <w:sz w:val="22"/>
          <w:szCs w:val="22"/>
        </w:rPr>
        <w:t xml:space="preserve">in </w:t>
      </w:r>
      <w:r w:rsidR="00EF2097">
        <w:rPr>
          <w:rFonts w:ascii="Gill Sans MT" w:hAnsi="Gill Sans MT"/>
          <w:iCs/>
          <w:sz w:val="22"/>
          <w:szCs w:val="22"/>
        </w:rPr>
        <w:t>organizational capacity assessments</w:t>
      </w:r>
      <w:r w:rsidRPr="00C70F4E">
        <w:rPr>
          <w:rFonts w:ascii="Gill Sans MT" w:hAnsi="Gill Sans MT"/>
          <w:iCs/>
          <w:sz w:val="22"/>
          <w:szCs w:val="22"/>
        </w:rPr>
        <w:t xml:space="preserve">, database management, and </w:t>
      </w:r>
      <w:r w:rsidR="00EF2097">
        <w:rPr>
          <w:rFonts w:ascii="Gill Sans MT" w:hAnsi="Gill Sans MT"/>
          <w:iCs/>
          <w:sz w:val="22"/>
          <w:szCs w:val="22"/>
        </w:rPr>
        <w:t>Geographic Information System (GIS) mapping</w:t>
      </w:r>
    </w:p>
    <w:p w14:paraId="665389AF" w14:textId="77777777" w:rsidR="00643686" w:rsidRPr="00643686" w:rsidRDefault="00643686" w:rsidP="00643686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Developed</w:t>
      </w:r>
      <w:r w:rsidRPr="00C70F4E">
        <w:rPr>
          <w:rFonts w:ascii="Gill Sans MT" w:hAnsi="Gill Sans MT"/>
          <w:iCs/>
          <w:sz w:val="22"/>
          <w:szCs w:val="22"/>
        </w:rPr>
        <w:t xml:space="preserve"> logical frameworks</w:t>
      </w:r>
      <w:r w:rsidR="00DB7163">
        <w:rPr>
          <w:rFonts w:ascii="Gill Sans MT" w:hAnsi="Gill Sans MT"/>
          <w:iCs/>
          <w:sz w:val="22"/>
          <w:szCs w:val="22"/>
        </w:rPr>
        <w:t>, theories of change,</w:t>
      </w:r>
      <w:r>
        <w:rPr>
          <w:rFonts w:ascii="Gill Sans MT" w:hAnsi="Gill Sans MT"/>
          <w:iCs/>
          <w:sz w:val="22"/>
          <w:szCs w:val="22"/>
        </w:rPr>
        <w:t xml:space="preserve"> and</w:t>
      </w:r>
      <w:r w:rsidRPr="00C70F4E">
        <w:rPr>
          <w:rFonts w:ascii="Gill Sans MT" w:hAnsi="Gill Sans MT"/>
          <w:iCs/>
          <w:sz w:val="22"/>
          <w:szCs w:val="22"/>
        </w:rPr>
        <w:t xml:space="preserve"> monitoring and evaluation (M&amp;E)</w:t>
      </w:r>
      <w:r>
        <w:rPr>
          <w:rFonts w:ascii="Gill Sans MT" w:hAnsi="Gill Sans MT"/>
          <w:iCs/>
          <w:sz w:val="22"/>
          <w:szCs w:val="22"/>
        </w:rPr>
        <w:t xml:space="preserve"> plans </w:t>
      </w:r>
      <w:r w:rsidRPr="00C70F4E">
        <w:rPr>
          <w:rFonts w:ascii="Gill Sans MT" w:hAnsi="Gill Sans MT"/>
          <w:iCs/>
          <w:sz w:val="22"/>
          <w:szCs w:val="22"/>
        </w:rPr>
        <w:t xml:space="preserve">for </w:t>
      </w:r>
      <w:r>
        <w:rPr>
          <w:rFonts w:ascii="Gill Sans MT" w:hAnsi="Gill Sans MT"/>
          <w:iCs/>
          <w:sz w:val="22"/>
          <w:szCs w:val="22"/>
        </w:rPr>
        <w:t>local grantees</w:t>
      </w:r>
      <w:r w:rsidRPr="00C70F4E">
        <w:rPr>
          <w:rFonts w:ascii="Gill Sans MT" w:hAnsi="Gill Sans MT"/>
          <w:iCs/>
          <w:sz w:val="22"/>
          <w:szCs w:val="22"/>
        </w:rPr>
        <w:t xml:space="preserve"> focused on advocacy, community development, </w:t>
      </w:r>
      <w:r>
        <w:rPr>
          <w:rFonts w:ascii="Gill Sans MT" w:hAnsi="Gill Sans MT"/>
          <w:iCs/>
          <w:sz w:val="22"/>
          <w:szCs w:val="22"/>
        </w:rPr>
        <w:t xml:space="preserve">and </w:t>
      </w:r>
      <w:r w:rsidRPr="00C70F4E">
        <w:rPr>
          <w:rFonts w:ascii="Gill Sans MT" w:hAnsi="Gill Sans MT"/>
          <w:iCs/>
          <w:sz w:val="22"/>
          <w:szCs w:val="22"/>
        </w:rPr>
        <w:t>human rights</w:t>
      </w:r>
    </w:p>
    <w:p w14:paraId="2DD5F20A" w14:textId="77777777" w:rsidR="007976ED" w:rsidRDefault="007976ED" w:rsidP="00DB3319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Co-facilitated capacity building and network analysis workshops for local grantee organizations</w:t>
      </w:r>
    </w:p>
    <w:p w14:paraId="03B33FF4" w14:textId="77777777" w:rsidR="0083417A" w:rsidRPr="007976ED" w:rsidRDefault="007976ED" w:rsidP="007976ED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b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Led</w:t>
      </w:r>
      <w:r w:rsidR="00DB061F" w:rsidRPr="00C70F4E">
        <w:rPr>
          <w:rFonts w:ascii="Gill Sans MT" w:hAnsi="Gill Sans MT"/>
          <w:iCs/>
          <w:sz w:val="22"/>
          <w:szCs w:val="22"/>
        </w:rPr>
        <w:t xml:space="preserve"> the design and implementation of an online database system for managing</w:t>
      </w:r>
      <w:r w:rsidR="00C70F4E">
        <w:rPr>
          <w:rFonts w:ascii="Gill Sans MT" w:hAnsi="Gill Sans MT"/>
          <w:iCs/>
          <w:sz w:val="22"/>
          <w:szCs w:val="22"/>
        </w:rPr>
        <w:t xml:space="preserve">, </w:t>
      </w:r>
      <w:r w:rsidR="00D03DB3" w:rsidRPr="00C70F4E">
        <w:rPr>
          <w:rFonts w:ascii="Gill Sans MT" w:hAnsi="Gill Sans MT"/>
          <w:iCs/>
          <w:sz w:val="22"/>
          <w:szCs w:val="22"/>
        </w:rPr>
        <w:t>analyzing</w:t>
      </w:r>
      <w:r w:rsidR="00C70F4E">
        <w:rPr>
          <w:rFonts w:ascii="Gill Sans MT" w:hAnsi="Gill Sans MT"/>
          <w:iCs/>
          <w:sz w:val="22"/>
          <w:szCs w:val="22"/>
        </w:rPr>
        <w:t>, and reporting</w:t>
      </w:r>
      <w:r w:rsidR="00DB061F" w:rsidRPr="00C70F4E">
        <w:rPr>
          <w:rFonts w:ascii="Gill Sans MT" w:hAnsi="Gill Sans MT"/>
          <w:iCs/>
          <w:sz w:val="22"/>
          <w:szCs w:val="22"/>
        </w:rPr>
        <w:t xml:space="preserve"> </w:t>
      </w:r>
      <w:r w:rsidR="00C70F4E">
        <w:rPr>
          <w:rFonts w:ascii="Gill Sans MT" w:hAnsi="Gill Sans MT"/>
          <w:iCs/>
          <w:sz w:val="22"/>
          <w:szCs w:val="22"/>
        </w:rPr>
        <w:t>M&amp;E data</w:t>
      </w:r>
    </w:p>
    <w:p w14:paraId="0EA930B6" w14:textId="77777777" w:rsidR="00556C10" w:rsidRPr="00D341BB" w:rsidRDefault="00D43F4E" w:rsidP="0083417A">
      <w:pPr>
        <w:ind w:left="735"/>
        <w:rPr>
          <w:rFonts w:ascii="Gill Sans MT" w:hAnsi="Gill Sans MT"/>
          <w:b/>
          <w:iCs/>
          <w:sz w:val="20"/>
          <w:szCs w:val="20"/>
        </w:rPr>
      </w:pPr>
      <w:r w:rsidRPr="00D341BB">
        <w:rPr>
          <w:rFonts w:ascii="Gill Sans MT" w:hAnsi="Gill Sans MT"/>
          <w:b/>
          <w:iCs/>
          <w:sz w:val="20"/>
          <w:szCs w:val="20"/>
        </w:rPr>
        <w:tab/>
      </w:r>
      <w:r w:rsidR="00556C10" w:rsidRPr="00D341BB">
        <w:rPr>
          <w:rFonts w:ascii="Gill Sans MT" w:hAnsi="Gill Sans MT"/>
          <w:b/>
          <w:iCs/>
          <w:sz w:val="20"/>
          <w:szCs w:val="20"/>
        </w:rPr>
        <w:tab/>
      </w:r>
      <w:r w:rsidR="00B92266" w:rsidRPr="00D341BB">
        <w:rPr>
          <w:rFonts w:ascii="Gill Sans MT" w:hAnsi="Gill Sans MT"/>
          <w:b/>
          <w:iCs/>
          <w:sz w:val="20"/>
          <w:szCs w:val="20"/>
        </w:rPr>
        <w:t xml:space="preserve">           </w:t>
      </w:r>
      <w:r w:rsidR="00B92266" w:rsidRPr="00D341BB">
        <w:rPr>
          <w:rFonts w:ascii="Gill Sans MT" w:hAnsi="Gill Sans MT"/>
          <w:b/>
          <w:iCs/>
          <w:sz w:val="20"/>
          <w:szCs w:val="20"/>
        </w:rPr>
        <w:tab/>
      </w:r>
      <w:r w:rsidR="00B92266" w:rsidRPr="00D341BB">
        <w:rPr>
          <w:rFonts w:ascii="Gill Sans MT" w:hAnsi="Gill Sans MT"/>
          <w:b/>
          <w:iCs/>
          <w:sz w:val="20"/>
          <w:szCs w:val="20"/>
        </w:rPr>
        <w:tab/>
        <w:t xml:space="preserve">             </w:t>
      </w:r>
      <w:r w:rsidR="00556C10" w:rsidRPr="00D341BB">
        <w:rPr>
          <w:rFonts w:ascii="Gill Sans MT" w:hAnsi="Gill Sans MT"/>
          <w:b/>
          <w:iCs/>
          <w:sz w:val="20"/>
          <w:szCs w:val="20"/>
        </w:rPr>
        <w:tab/>
      </w:r>
    </w:p>
    <w:p w14:paraId="0BBE6B05" w14:textId="14D613F1" w:rsidR="00F81771" w:rsidRPr="00C70F4E" w:rsidRDefault="00556C10" w:rsidP="00AC088F">
      <w:pPr>
        <w:tabs>
          <w:tab w:val="left" w:pos="1980"/>
          <w:tab w:val="left" w:pos="4500"/>
          <w:tab w:val="left" w:pos="6660"/>
        </w:tabs>
        <w:rPr>
          <w:rFonts w:ascii="Gill Sans MT" w:hAnsi="Gill Sans MT"/>
          <w:b/>
          <w:iCs/>
          <w:sz w:val="22"/>
          <w:szCs w:val="22"/>
        </w:rPr>
      </w:pPr>
      <w:r w:rsidRPr="00C70F4E">
        <w:rPr>
          <w:rFonts w:ascii="Gill Sans MT" w:hAnsi="Gill Sans MT"/>
          <w:b/>
          <w:iCs/>
          <w:sz w:val="22"/>
          <w:szCs w:val="22"/>
        </w:rPr>
        <w:t>P</w:t>
      </w:r>
      <w:r w:rsidR="007C6F59" w:rsidRPr="00C70F4E">
        <w:rPr>
          <w:rFonts w:ascii="Gill Sans MT" w:hAnsi="Gill Sans MT"/>
          <w:b/>
          <w:iCs/>
          <w:sz w:val="22"/>
          <w:szCs w:val="22"/>
        </w:rPr>
        <w:t>rogram Officer</w:t>
      </w:r>
      <w:r w:rsidR="007C6F59" w:rsidRPr="00C70F4E">
        <w:rPr>
          <w:rFonts w:ascii="Gill Sans MT" w:hAnsi="Gill Sans MT"/>
          <w:b/>
          <w:iCs/>
          <w:sz w:val="22"/>
          <w:szCs w:val="22"/>
        </w:rPr>
        <w:tab/>
      </w:r>
      <w:r w:rsidR="00AC088F" w:rsidRPr="00C70F4E">
        <w:rPr>
          <w:rFonts w:ascii="Gill Sans MT" w:hAnsi="Gill Sans MT"/>
          <w:b/>
          <w:iCs/>
          <w:sz w:val="22"/>
          <w:szCs w:val="22"/>
        </w:rPr>
        <w:tab/>
      </w:r>
      <w:r w:rsidR="00DB3319">
        <w:rPr>
          <w:rFonts w:ascii="Gill Sans MT" w:hAnsi="Gill Sans MT"/>
          <w:b/>
          <w:iCs/>
          <w:sz w:val="22"/>
          <w:szCs w:val="22"/>
        </w:rPr>
        <w:t xml:space="preserve">                                          </w:t>
      </w:r>
      <w:r w:rsidR="00AC088F" w:rsidRPr="00C70F4E">
        <w:rPr>
          <w:rFonts w:ascii="Gill Sans MT" w:hAnsi="Gill Sans MT"/>
          <w:iCs/>
          <w:sz w:val="22"/>
          <w:szCs w:val="22"/>
        </w:rPr>
        <w:t>Pact, Inc.</w:t>
      </w:r>
      <w:r w:rsidR="00B92266" w:rsidRPr="00C70F4E">
        <w:rPr>
          <w:rFonts w:ascii="Gill Sans MT" w:hAnsi="Gill Sans MT"/>
          <w:b/>
          <w:iCs/>
          <w:sz w:val="22"/>
          <w:szCs w:val="22"/>
        </w:rPr>
        <w:tab/>
      </w:r>
    </w:p>
    <w:p w14:paraId="231C5B6F" w14:textId="733730F3" w:rsidR="00D43F4E" w:rsidRPr="0083417A" w:rsidRDefault="00F81771" w:rsidP="00F81771">
      <w:pPr>
        <w:tabs>
          <w:tab w:val="left" w:pos="1980"/>
          <w:tab w:val="left" w:pos="4500"/>
          <w:tab w:val="left" w:pos="6660"/>
        </w:tabs>
        <w:rPr>
          <w:rFonts w:ascii="Gill Sans MT" w:hAnsi="Gill Sans MT"/>
          <w:i/>
          <w:iCs/>
          <w:sz w:val="22"/>
          <w:szCs w:val="22"/>
        </w:rPr>
      </w:pPr>
      <w:r w:rsidRPr="00C70F4E">
        <w:rPr>
          <w:rFonts w:ascii="Gill Sans MT" w:hAnsi="Gill Sans MT"/>
          <w:iCs/>
          <w:sz w:val="22"/>
          <w:szCs w:val="22"/>
        </w:rPr>
        <w:t>Washington, D.C.</w:t>
      </w:r>
      <w:r w:rsidRPr="00C70F4E">
        <w:rPr>
          <w:rFonts w:ascii="Gill Sans MT" w:hAnsi="Gill Sans MT"/>
          <w:iCs/>
          <w:sz w:val="22"/>
          <w:szCs w:val="22"/>
        </w:rPr>
        <w:tab/>
      </w:r>
      <w:r w:rsidRPr="00C70F4E">
        <w:rPr>
          <w:rFonts w:ascii="Gill Sans MT" w:hAnsi="Gill Sans MT"/>
          <w:iCs/>
          <w:sz w:val="22"/>
          <w:szCs w:val="22"/>
        </w:rPr>
        <w:tab/>
      </w:r>
      <w:r w:rsidRPr="00C70F4E">
        <w:rPr>
          <w:rFonts w:ascii="Gill Sans MT" w:hAnsi="Gill Sans MT"/>
          <w:iCs/>
          <w:sz w:val="22"/>
          <w:szCs w:val="22"/>
        </w:rPr>
        <w:tab/>
      </w:r>
      <w:r w:rsidR="00DB3319">
        <w:rPr>
          <w:rFonts w:ascii="Gill Sans MT" w:hAnsi="Gill Sans MT"/>
          <w:iCs/>
          <w:sz w:val="22"/>
          <w:szCs w:val="22"/>
        </w:rPr>
        <w:t xml:space="preserve">     </w:t>
      </w:r>
      <w:r w:rsidR="004345D9">
        <w:rPr>
          <w:rFonts w:ascii="Gill Sans MT" w:hAnsi="Gill Sans MT"/>
          <w:iCs/>
          <w:sz w:val="22"/>
          <w:szCs w:val="22"/>
        </w:rPr>
        <w:t>May</w:t>
      </w:r>
      <w:r w:rsidR="007C6F59" w:rsidRPr="00C70F4E">
        <w:rPr>
          <w:rFonts w:ascii="Gill Sans MT" w:hAnsi="Gill Sans MT"/>
          <w:iCs/>
          <w:sz w:val="22"/>
          <w:szCs w:val="22"/>
        </w:rPr>
        <w:t xml:space="preserve"> 20</w:t>
      </w:r>
      <w:r w:rsidR="004345D9">
        <w:rPr>
          <w:rFonts w:ascii="Gill Sans MT" w:hAnsi="Gill Sans MT"/>
          <w:iCs/>
          <w:sz w:val="22"/>
          <w:szCs w:val="22"/>
        </w:rPr>
        <w:t>08</w:t>
      </w:r>
      <w:r w:rsidR="008A7D94" w:rsidRPr="00C70F4E">
        <w:rPr>
          <w:rFonts w:ascii="Gill Sans MT" w:hAnsi="Gill Sans MT"/>
          <w:iCs/>
          <w:sz w:val="22"/>
          <w:szCs w:val="22"/>
        </w:rPr>
        <w:t xml:space="preserve"> - </w:t>
      </w:r>
      <w:r w:rsidR="00B45361" w:rsidRPr="00C70F4E">
        <w:rPr>
          <w:rFonts w:ascii="Gill Sans MT" w:hAnsi="Gill Sans MT"/>
          <w:iCs/>
          <w:sz w:val="22"/>
          <w:szCs w:val="22"/>
        </w:rPr>
        <w:t>December 2012</w:t>
      </w:r>
    </w:p>
    <w:p w14:paraId="3A55FF6C" w14:textId="77777777" w:rsidR="00DB061F" w:rsidRPr="00C70F4E" w:rsidRDefault="00DB061F" w:rsidP="00DB3319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 w:rsidRPr="00C70F4E">
        <w:rPr>
          <w:rFonts w:ascii="Gill Sans MT" w:hAnsi="Gill Sans MT"/>
          <w:iCs/>
          <w:sz w:val="22"/>
          <w:szCs w:val="22"/>
        </w:rPr>
        <w:t>Founded a Pact Community of Practice for Information Communication Technology (ICT) and created a Pact ICT intranet website for knowledge-sharing</w:t>
      </w:r>
    </w:p>
    <w:p w14:paraId="1034A7CE" w14:textId="77777777" w:rsidR="00DB061F" w:rsidRPr="00C70F4E" w:rsidRDefault="008B402B" w:rsidP="00DB3319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 xml:space="preserve">Provided </w:t>
      </w:r>
      <w:r w:rsidR="00DB061F" w:rsidRPr="00C70F4E">
        <w:rPr>
          <w:rFonts w:ascii="Gill Sans MT" w:hAnsi="Gill Sans MT"/>
          <w:iCs/>
          <w:sz w:val="22"/>
          <w:szCs w:val="22"/>
        </w:rPr>
        <w:t>training for field offices and HQ staff in information communication technology (ICT), project design and program monitoring and evaluation</w:t>
      </w:r>
    </w:p>
    <w:p w14:paraId="4F164DF2" w14:textId="77777777" w:rsidR="00556C10" w:rsidRPr="00D341BB" w:rsidRDefault="0083417A" w:rsidP="00DB3319">
      <w:pPr>
        <w:numPr>
          <w:ilvl w:val="0"/>
          <w:numId w:val="2"/>
        </w:numPr>
        <w:tabs>
          <w:tab w:val="clear" w:pos="1080"/>
        </w:tabs>
        <w:ind w:left="630" w:hanging="255"/>
        <w:rPr>
          <w:rFonts w:ascii="Gill Sans MT" w:hAnsi="Gill Sans MT"/>
          <w:iCs/>
          <w:sz w:val="20"/>
          <w:szCs w:val="20"/>
        </w:rPr>
      </w:pPr>
      <w:r>
        <w:rPr>
          <w:rFonts w:ascii="Gill Sans MT" w:hAnsi="Gill Sans MT"/>
          <w:iCs/>
          <w:sz w:val="22"/>
          <w:szCs w:val="22"/>
        </w:rPr>
        <w:t>P</w:t>
      </w:r>
      <w:r w:rsidR="00067E6C" w:rsidRPr="00C70F4E">
        <w:rPr>
          <w:rFonts w:ascii="Gill Sans MT" w:hAnsi="Gill Sans MT"/>
          <w:iCs/>
          <w:sz w:val="22"/>
          <w:szCs w:val="22"/>
        </w:rPr>
        <w:t>rovided</w:t>
      </w:r>
      <w:r w:rsidR="00CF124F" w:rsidRPr="00C70F4E">
        <w:rPr>
          <w:rFonts w:ascii="Gill Sans MT" w:hAnsi="Gill Sans MT"/>
          <w:iCs/>
          <w:sz w:val="22"/>
          <w:szCs w:val="22"/>
        </w:rPr>
        <w:t xml:space="preserve"> backstopping and technical support to</w:t>
      </w:r>
      <w:r w:rsidR="00556C10" w:rsidRPr="00C70F4E">
        <w:rPr>
          <w:rFonts w:ascii="Gill Sans MT" w:hAnsi="Gill Sans MT"/>
          <w:iCs/>
          <w:sz w:val="22"/>
          <w:szCs w:val="22"/>
        </w:rPr>
        <w:t xml:space="preserve"> country offices</w:t>
      </w:r>
      <w:r w:rsidR="008C39F9" w:rsidRPr="00C70F4E">
        <w:rPr>
          <w:rFonts w:ascii="Gill Sans MT" w:hAnsi="Gill Sans MT"/>
          <w:iCs/>
          <w:sz w:val="22"/>
          <w:szCs w:val="22"/>
        </w:rPr>
        <w:t xml:space="preserve"> in </w:t>
      </w:r>
      <w:r w:rsidR="00556C10" w:rsidRPr="00C70F4E">
        <w:rPr>
          <w:rFonts w:ascii="Gill Sans MT" w:hAnsi="Gill Sans MT"/>
          <w:iCs/>
          <w:sz w:val="22"/>
          <w:szCs w:val="22"/>
        </w:rPr>
        <w:t xml:space="preserve">the development of </w:t>
      </w:r>
      <w:r w:rsidR="00CF124F" w:rsidRPr="00C70F4E">
        <w:rPr>
          <w:rFonts w:ascii="Gill Sans MT" w:hAnsi="Gill Sans MT"/>
          <w:iCs/>
          <w:sz w:val="22"/>
          <w:szCs w:val="22"/>
        </w:rPr>
        <w:t>program</w:t>
      </w:r>
      <w:r w:rsidR="00556C10" w:rsidRPr="00C70F4E">
        <w:rPr>
          <w:rFonts w:ascii="Gill Sans MT" w:hAnsi="Gill Sans MT"/>
          <w:iCs/>
          <w:sz w:val="22"/>
          <w:szCs w:val="22"/>
        </w:rPr>
        <w:t xml:space="preserve"> reports, </w:t>
      </w:r>
      <w:r w:rsidR="008C39F9" w:rsidRPr="00C70F4E">
        <w:rPr>
          <w:rFonts w:ascii="Gill Sans MT" w:hAnsi="Gill Sans MT"/>
          <w:iCs/>
          <w:sz w:val="22"/>
          <w:szCs w:val="22"/>
        </w:rPr>
        <w:t xml:space="preserve">proposals, </w:t>
      </w:r>
      <w:r w:rsidR="00556C10" w:rsidRPr="00C70F4E">
        <w:rPr>
          <w:rFonts w:ascii="Gill Sans MT" w:hAnsi="Gill Sans MT"/>
          <w:iCs/>
          <w:sz w:val="22"/>
          <w:szCs w:val="22"/>
        </w:rPr>
        <w:t>work plans,</w:t>
      </w:r>
      <w:r w:rsidR="008C39F9" w:rsidRPr="00C70F4E">
        <w:rPr>
          <w:rFonts w:ascii="Gill Sans MT" w:hAnsi="Gill Sans MT"/>
          <w:iCs/>
          <w:sz w:val="22"/>
          <w:szCs w:val="22"/>
        </w:rPr>
        <w:t xml:space="preserve"> </w:t>
      </w:r>
      <w:r w:rsidR="001805EB" w:rsidRPr="00C70F4E">
        <w:rPr>
          <w:rFonts w:ascii="Gill Sans MT" w:hAnsi="Gill Sans MT"/>
          <w:iCs/>
          <w:sz w:val="22"/>
          <w:szCs w:val="22"/>
        </w:rPr>
        <w:t xml:space="preserve">budgets, </w:t>
      </w:r>
      <w:r w:rsidR="008C39F9" w:rsidRPr="00C70F4E">
        <w:rPr>
          <w:rFonts w:ascii="Gill Sans MT" w:hAnsi="Gill Sans MT"/>
          <w:iCs/>
          <w:sz w:val="22"/>
          <w:szCs w:val="22"/>
        </w:rPr>
        <w:t>and</w:t>
      </w:r>
      <w:r w:rsidR="00556C10" w:rsidRPr="00C70F4E">
        <w:rPr>
          <w:rFonts w:ascii="Gill Sans MT" w:hAnsi="Gill Sans MT"/>
          <w:iCs/>
          <w:sz w:val="22"/>
          <w:szCs w:val="22"/>
        </w:rPr>
        <w:t xml:space="preserve"> monitoring and </w:t>
      </w:r>
      <w:r w:rsidR="001805EB" w:rsidRPr="00C70F4E">
        <w:rPr>
          <w:rFonts w:ascii="Gill Sans MT" w:hAnsi="Gill Sans MT"/>
          <w:iCs/>
          <w:sz w:val="22"/>
          <w:szCs w:val="22"/>
        </w:rPr>
        <w:t>evaluation plans</w:t>
      </w:r>
    </w:p>
    <w:p w14:paraId="35A250EE" w14:textId="77777777" w:rsidR="007976ED" w:rsidRDefault="007976ED" w:rsidP="008F0B06">
      <w:pPr>
        <w:numPr>
          <w:ilvl w:val="0"/>
          <w:numId w:val="10"/>
        </w:numPr>
        <w:ind w:left="630" w:hanging="270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>Co-d</w:t>
      </w:r>
      <w:r w:rsidRPr="00C70F4E">
        <w:rPr>
          <w:rFonts w:ascii="Gill Sans MT" w:hAnsi="Gill Sans MT"/>
          <w:iCs/>
          <w:sz w:val="22"/>
          <w:szCs w:val="22"/>
        </w:rPr>
        <w:t>esign</w:t>
      </w:r>
      <w:r>
        <w:rPr>
          <w:rFonts w:ascii="Gill Sans MT" w:hAnsi="Gill Sans MT"/>
          <w:iCs/>
          <w:sz w:val="22"/>
          <w:szCs w:val="22"/>
        </w:rPr>
        <w:t>ed</w:t>
      </w:r>
      <w:r w:rsidRPr="00C70F4E">
        <w:rPr>
          <w:rFonts w:ascii="Gill Sans MT" w:hAnsi="Gill Sans MT"/>
          <w:iCs/>
          <w:sz w:val="22"/>
          <w:szCs w:val="22"/>
        </w:rPr>
        <w:t xml:space="preserve"> Organization Capacity Assessment (OCA) and Organizational Network Analysis (ONA) </w:t>
      </w:r>
      <w:r>
        <w:rPr>
          <w:rFonts w:ascii="Gill Sans MT" w:hAnsi="Gill Sans MT"/>
          <w:iCs/>
          <w:sz w:val="22"/>
          <w:szCs w:val="22"/>
        </w:rPr>
        <w:t xml:space="preserve">methods and </w:t>
      </w:r>
      <w:r w:rsidRPr="00C70F4E">
        <w:rPr>
          <w:rFonts w:ascii="Gill Sans MT" w:hAnsi="Gill Sans MT"/>
          <w:iCs/>
          <w:sz w:val="22"/>
          <w:szCs w:val="22"/>
        </w:rPr>
        <w:t>tools for an independent media strengthening project in Afghanistan</w:t>
      </w:r>
    </w:p>
    <w:p w14:paraId="2F077D4C" w14:textId="77777777" w:rsidR="00907675" w:rsidRPr="007976ED" w:rsidRDefault="00185B66" w:rsidP="00AC088F">
      <w:pPr>
        <w:numPr>
          <w:ilvl w:val="0"/>
          <w:numId w:val="10"/>
        </w:numPr>
        <w:ind w:left="630" w:hanging="270"/>
        <w:rPr>
          <w:rFonts w:ascii="Gill Sans MT" w:hAnsi="Gill Sans MT"/>
          <w:iCs/>
          <w:sz w:val="22"/>
          <w:szCs w:val="22"/>
        </w:rPr>
      </w:pPr>
      <w:r w:rsidRPr="00C70F4E">
        <w:rPr>
          <w:rFonts w:ascii="Gill Sans MT" w:hAnsi="Gill Sans MT"/>
          <w:iCs/>
          <w:sz w:val="22"/>
          <w:szCs w:val="22"/>
        </w:rPr>
        <w:t>Provided project design, grants management, and new business development support</w:t>
      </w:r>
      <w:r w:rsidR="000A597B" w:rsidRPr="00C70F4E">
        <w:rPr>
          <w:rFonts w:ascii="Gill Sans MT" w:hAnsi="Gill Sans MT"/>
          <w:iCs/>
          <w:sz w:val="22"/>
          <w:szCs w:val="22"/>
        </w:rPr>
        <w:t xml:space="preserve"> to democracy and governance projects in A</w:t>
      </w:r>
      <w:r w:rsidR="00B92266" w:rsidRPr="00C70F4E">
        <w:rPr>
          <w:rFonts w:ascii="Gill Sans MT" w:hAnsi="Gill Sans MT"/>
          <w:iCs/>
          <w:sz w:val="22"/>
          <w:szCs w:val="22"/>
        </w:rPr>
        <w:t>frica, Asia, and Latin America</w:t>
      </w:r>
    </w:p>
    <w:p w14:paraId="4D5EA759" w14:textId="77777777" w:rsidR="00D341BB" w:rsidRDefault="00D341BB" w:rsidP="00AC088F">
      <w:pPr>
        <w:tabs>
          <w:tab w:val="left" w:pos="6660"/>
        </w:tabs>
        <w:rPr>
          <w:rFonts w:ascii="Gill Sans MT" w:hAnsi="Gill Sans MT"/>
          <w:b/>
          <w:sz w:val="22"/>
          <w:szCs w:val="22"/>
        </w:rPr>
      </w:pPr>
    </w:p>
    <w:p w14:paraId="4346D9E6" w14:textId="77777777" w:rsidR="000A597B" w:rsidRPr="008F6760" w:rsidRDefault="000A597B" w:rsidP="00AC088F">
      <w:pPr>
        <w:tabs>
          <w:tab w:val="left" w:pos="6660"/>
        </w:tabs>
        <w:rPr>
          <w:rFonts w:ascii="Gill Sans MT" w:hAnsi="Gill Sans MT"/>
          <w:i/>
          <w:sz w:val="22"/>
          <w:szCs w:val="22"/>
        </w:rPr>
      </w:pPr>
      <w:r w:rsidRPr="008F6760">
        <w:rPr>
          <w:rFonts w:ascii="Gill Sans MT" w:hAnsi="Gill Sans MT"/>
          <w:b/>
          <w:sz w:val="22"/>
          <w:szCs w:val="22"/>
        </w:rPr>
        <w:t>Monit</w:t>
      </w:r>
      <w:r w:rsidR="00AC088F" w:rsidRPr="008F6760">
        <w:rPr>
          <w:rFonts w:ascii="Gill Sans MT" w:hAnsi="Gill Sans MT"/>
          <w:b/>
          <w:sz w:val="22"/>
          <w:szCs w:val="22"/>
        </w:rPr>
        <w:t xml:space="preserve">oring and Evaluation Consultant </w:t>
      </w:r>
      <w:r w:rsidR="00AC088F" w:rsidRPr="008F6760">
        <w:rPr>
          <w:rFonts w:ascii="Gill Sans MT" w:hAnsi="Gill Sans MT"/>
          <w:b/>
          <w:sz w:val="22"/>
          <w:szCs w:val="22"/>
        </w:rPr>
        <w:tab/>
      </w:r>
      <w:r w:rsidR="008F0B06">
        <w:rPr>
          <w:rFonts w:ascii="Gill Sans MT" w:hAnsi="Gill Sans MT"/>
          <w:b/>
          <w:sz w:val="22"/>
          <w:szCs w:val="22"/>
        </w:rPr>
        <w:t xml:space="preserve">                                          </w:t>
      </w:r>
      <w:r w:rsidR="00AC088F" w:rsidRPr="008F6760">
        <w:rPr>
          <w:rFonts w:ascii="Gill Sans MT" w:hAnsi="Gill Sans MT"/>
          <w:iCs/>
          <w:sz w:val="22"/>
          <w:szCs w:val="22"/>
        </w:rPr>
        <w:t>Pact, Inc.</w:t>
      </w:r>
      <w:r w:rsidR="00C42D48" w:rsidRPr="008F6760">
        <w:rPr>
          <w:rFonts w:ascii="Gill Sans MT" w:hAnsi="Gill Sans MT"/>
          <w:i/>
          <w:sz w:val="22"/>
          <w:szCs w:val="22"/>
        </w:rPr>
        <w:t xml:space="preserve">                      </w:t>
      </w:r>
    </w:p>
    <w:p w14:paraId="10221ADC" w14:textId="77777777" w:rsidR="00F81771" w:rsidRPr="008F6760" w:rsidRDefault="00F81771" w:rsidP="00F81771">
      <w:pPr>
        <w:tabs>
          <w:tab w:val="left" w:pos="6660"/>
        </w:tabs>
        <w:rPr>
          <w:rFonts w:ascii="Gill Sans MT" w:hAnsi="Gill Sans MT"/>
          <w:i/>
          <w:sz w:val="22"/>
          <w:szCs w:val="22"/>
        </w:rPr>
      </w:pPr>
      <w:r w:rsidRPr="008F6760">
        <w:rPr>
          <w:rFonts w:ascii="Gill Sans MT" w:hAnsi="Gill Sans MT"/>
          <w:sz w:val="22"/>
          <w:szCs w:val="22"/>
        </w:rPr>
        <w:t>Washington, D.C. and Tanzania</w:t>
      </w:r>
      <w:r w:rsidR="008F0B06">
        <w:rPr>
          <w:rFonts w:ascii="Gill Sans MT" w:hAnsi="Gill Sans MT"/>
          <w:sz w:val="22"/>
          <w:szCs w:val="22"/>
        </w:rPr>
        <w:t xml:space="preserve">                                                                                        </w:t>
      </w:r>
      <w:r w:rsidR="008A7D94" w:rsidRPr="008F6760">
        <w:rPr>
          <w:rFonts w:ascii="Gill Sans MT" w:hAnsi="Gill Sans MT"/>
          <w:sz w:val="22"/>
          <w:szCs w:val="22"/>
        </w:rPr>
        <w:t xml:space="preserve">February - </w:t>
      </w:r>
      <w:r w:rsidRPr="008F6760">
        <w:rPr>
          <w:rFonts w:ascii="Gill Sans MT" w:hAnsi="Gill Sans MT"/>
          <w:sz w:val="22"/>
          <w:szCs w:val="22"/>
        </w:rPr>
        <w:t>May 2009</w:t>
      </w:r>
    </w:p>
    <w:p w14:paraId="076D1649" w14:textId="77777777" w:rsidR="000A597B" w:rsidRPr="008F6760" w:rsidRDefault="000A597B" w:rsidP="008F0B06">
      <w:pPr>
        <w:numPr>
          <w:ilvl w:val="0"/>
          <w:numId w:val="11"/>
        </w:numPr>
        <w:ind w:left="630" w:hanging="270"/>
        <w:rPr>
          <w:rFonts w:ascii="Gill Sans MT" w:hAnsi="Gill Sans MT"/>
          <w:sz w:val="22"/>
          <w:szCs w:val="22"/>
        </w:rPr>
      </w:pPr>
      <w:r w:rsidRPr="008F6760">
        <w:rPr>
          <w:rFonts w:ascii="Gill Sans MT" w:hAnsi="Gill Sans MT"/>
          <w:sz w:val="22"/>
          <w:szCs w:val="22"/>
        </w:rPr>
        <w:t xml:space="preserve">Designed and conducted </w:t>
      </w:r>
      <w:r w:rsidR="007976ED">
        <w:rPr>
          <w:rFonts w:ascii="Gill Sans MT" w:hAnsi="Gill Sans MT"/>
          <w:sz w:val="22"/>
          <w:szCs w:val="22"/>
        </w:rPr>
        <w:t xml:space="preserve">a </w:t>
      </w:r>
      <w:r w:rsidRPr="008F6760">
        <w:rPr>
          <w:rFonts w:ascii="Gill Sans MT" w:hAnsi="Gill Sans MT"/>
          <w:sz w:val="22"/>
          <w:szCs w:val="22"/>
        </w:rPr>
        <w:t xml:space="preserve">study of Pact's community health fund program with </w:t>
      </w:r>
      <w:r w:rsidR="007976ED">
        <w:rPr>
          <w:rFonts w:ascii="Gill Sans MT" w:hAnsi="Gill Sans MT"/>
          <w:sz w:val="22"/>
          <w:szCs w:val="22"/>
        </w:rPr>
        <w:t xml:space="preserve">a </w:t>
      </w:r>
      <w:r w:rsidRPr="008F6760">
        <w:rPr>
          <w:rFonts w:ascii="Gill Sans MT" w:hAnsi="Gill Sans MT"/>
          <w:sz w:val="22"/>
          <w:szCs w:val="22"/>
        </w:rPr>
        <w:t xml:space="preserve">research team of </w:t>
      </w:r>
      <w:r w:rsidR="00B92266" w:rsidRPr="008F6760">
        <w:rPr>
          <w:rFonts w:ascii="Gill Sans MT" w:hAnsi="Gill Sans MT"/>
          <w:sz w:val="22"/>
          <w:szCs w:val="22"/>
        </w:rPr>
        <w:t xml:space="preserve">three other </w:t>
      </w:r>
      <w:r w:rsidR="006B71EE">
        <w:rPr>
          <w:rFonts w:ascii="Gill Sans MT" w:hAnsi="Gill Sans MT"/>
          <w:sz w:val="22"/>
          <w:szCs w:val="22"/>
        </w:rPr>
        <w:t>M.A.</w:t>
      </w:r>
      <w:r w:rsidR="00B92266" w:rsidRPr="008F6760">
        <w:rPr>
          <w:rFonts w:ascii="Gill Sans MT" w:hAnsi="Gill Sans MT"/>
          <w:sz w:val="22"/>
          <w:szCs w:val="22"/>
        </w:rPr>
        <w:t xml:space="preserve"> Candidates</w:t>
      </w:r>
    </w:p>
    <w:p w14:paraId="7EFC9002" w14:textId="77777777" w:rsidR="00702EBB" w:rsidRDefault="000A597B" w:rsidP="008A7D94">
      <w:pPr>
        <w:numPr>
          <w:ilvl w:val="0"/>
          <w:numId w:val="11"/>
        </w:numPr>
        <w:ind w:left="630" w:hanging="270"/>
        <w:rPr>
          <w:rFonts w:ascii="Gill Sans MT" w:hAnsi="Gill Sans MT"/>
          <w:sz w:val="22"/>
          <w:szCs w:val="22"/>
        </w:rPr>
      </w:pPr>
      <w:r w:rsidRPr="008F6760">
        <w:rPr>
          <w:rFonts w:ascii="Gill Sans MT" w:hAnsi="Gill Sans MT"/>
          <w:sz w:val="22"/>
          <w:szCs w:val="22"/>
        </w:rPr>
        <w:t>Conducted desk research</w:t>
      </w:r>
      <w:r w:rsidR="00103853">
        <w:rPr>
          <w:rFonts w:ascii="Gill Sans MT" w:hAnsi="Gill Sans MT"/>
          <w:sz w:val="22"/>
          <w:szCs w:val="22"/>
        </w:rPr>
        <w:t xml:space="preserve"> and field work, including</w:t>
      </w:r>
      <w:r w:rsidRPr="008F6760">
        <w:rPr>
          <w:rFonts w:ascii="Gill Sans MT" w:hAnsi="Gill Sans MT"/>
          <w:sz w:val="22"/>
          <w:szCs w:val="22"/>
        </w:rPr>
        <w:t xml:space="preserve"> focus group discussions and key informan</w:t>
      </w:r>
      <w:r w:rsidR="00B92266" w:rsidRPr="008F6760">
        <w:rPr>
          <w:rFonts w:ascii="Gill Sans MT" w:hAnsi="Gill Sans MT"/>
          <w:sz w:val="22"/>
          <w:szCs w:val="22"/>
        </w:rPr>
        <w:t>t interviews</w:t>
      </w:r>
    </w:p>
    <w:p w14:paraId="3A2DA459" w14:textId="77777777" w:rsidR="008F0B06" w:rsidRPr="00D341BB" w:rsidRDefault="008C07AD" w:rsidP="008F0B06">
      <w:pPr>
        <w:ind w:left="630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sz w:val="20"/>
          <w:szCs w:val="20"/>
        </w:rPr>
        <w:t xml:space="preserve">     </w:t>
      </w:r>
    </w:p>
    <w:p w14:paraId="0406BB7C" w14:textId="77777777" w:rsidR="00556C10" w:rsidRPr="008F6760" w:rsidRDefault="00F81771" w:rsidP="00AC088F">
      <w:pPr>
        <w:tabs>
          <w:tab w:val="left" w:pos="6660"/>
        </w:tabs>
        <w:ind w:left="2160" w:hanging="2160"/>
        <w:rPr>
          <w:rFonts w:ascii="Gill Sans MT" w:hAnsi="Gill Sans MT"/>
          <w:i/>
          <w:iCs/>
          <w:sz w:val="22"/>
          <w:szCs w:val="22"/>
        </w:rPr>
      </w:pPr>
      <w:r w:rsidRPr="008F6760">
        <w:rPr>
          <w:rFonts w:ascii="Gill Sans MT" w:hAnsi="Gill Sans MT"/>
          <w:b/>
          <w:iCs/>
          <w:sz w:val="22"/>
          <w:szCs w:val="22"/>
        </w:rPr>
        <w:t xml:space="preserve">Project Analyst </w:t>
      </w:r>
      <w:r w:rsidR="00AC088F" w:rsidRPr="008F6760">
        <w:rPr>
          <w:rFonts w:ascii="Gill Sans MT" w:hAnsi="Gill Sans MT"/>
          <w:b/>
          <w:iCs/>
          <w:sz w:val="22"/>
          <w:szCs w:val="22"/>
        </w:rPr>
        <w:tab/>
      </w:r>
      <w:r w:rsidR="00AC088F" w:rsidRPr="008F6760">
        <w:rPr>
          <w:rFonts w:ascii="Gill Sans MT" w:hAnsi="Gill Sans MT"/>
          <w:b/>
          <w:iCs/>
          <w:sz w:val="22"/>
          <w:szCs w:val="22"/>
        </w:rPr>
        <w:tab/>
      </w:r>
      <w:r w:rsidR="008F0B06">
        <w:rPr>
          <w:rFonts w:ascii="Gill Sans MT" w:hAnsi="Gill Sans MT"/>
          <w:b/>
          <w:iCs/>
          <w:sz w:val="22"/>
          <w:szCs w:val="22"/>
        </w:rPr>
        <w:t xml:space="preserve">                </w:t>
      </w:r>
      <w:r w:rsidR="00D43F4E" w:rsidRPr="008F6760">
        <w:rPr>
          <w:rFonts w:ascii="Gill Sans MT" w:hAnsi="Gill Sans MT"/>
          <w:iCs/>
          <w:sz w:val="22"/>
          <w:szCs w:val="22"/>
        </w:rPr>
        <w:t>United States Peace Corps</w:t>
      </w:r>
      <w:r w:rsidR="00556C10" w:rsidRPr="008F6760">
        <w:rPr>
          <w:rFonts w:ascii="Gill Sans MT" w:hAnsi="Gill Sans MT"/>
          <w:b/>
          <w:iCs/>
          <w:sz w:val="22"/>
          <w:szCs w:val="22"/>
        </w:rPr>
        <w:tab/>
      </w:r>
      <w:r w:rsidR="00C42D48" w:rsidRPr="008F6760">
        <w:rPr>
          <w:rFonts w:ascii="Gill Sans MT" w:hAnsi="Gill Sans MT"/>
          <w:b/>
          <w:iCs/>
          <w:sz w:val="22"/>
          <w:szCs w:val="22"/>
        </w:rPr>
        <w:t xml:space="preserve">                     </w:t>
      </w:r>
    </w:p>
    <w:p w14:paraId="11532CA9" w14:textId="77777777" w:rsidR="00556C10" w:rsidRPr="008F6760" w:rsidRDefault="00F81771" w:rsidP="00F81771">
      <w:pPr>
        <w:tabs>
          <w:tab w:val="left" w:pos="6660"/>
        </w:tabs>
        <w:rPr>
          <w:rFonts w:ascii="Gill Sans MT" w:hAnsi="Gill Sans MT"/>
          <w:iCs/>
          <w:sz w:val="22"/>
          <w:szCs w:val="22"/>
        </w:rPr>
      </w:pPr>
      <w:r w:rsidRPr="008F6760">
        <w:rPr>
          <w:rFonts w:ascii="Gill Sans MT" w:hAnsi="Gill Sans MT"/>
          <w:iCs/>
          <w:sz w:val="22"/>
          <w:szCs w:val="22"/>
        </w:rPr>
        <w:t xml:space="preserve">Washington, D.C. </w:t>
      </w:r>
      <w:r w:rsidRPr="008F6760">
        <w:rPr>
          <w:rFonts w:ascii="Gill Sans MT" w:hAnsi="Gill Sans MT"/>
          <w:iCs/>
          <w:sz w:val="22"/>
          <w:szCs w:val="22"/>
        </w:rPr>
        <w:tab/>
      </w:r>
      <w:r w:rsidR="008F0B06">
        <w:rPr>
          <w:rFonts w:ascii="Gill Sans MT" w:hAnsi="Gill Sans MT"/>
          <w:iCs/>
          <w:sz w:val="22"/>
          <w:szCs w:val="22"/>
        </w:rPr>
        <w:t xml:space="preserve">             </w:t>
      </w:r>
      <w:r w:rsidR="008A7D94" w:rsidRPr="008F6760">
        <w:rPr>
          <w:rFonts w:ascii="Gill Sans MT" w:hAnsi="Gill Sans MT"/>
          <w:iCs/>
          <w:sz w:val="22"/>
          <w:szCs w:val="22"/>
        </w:rPr>
        <w:t xml:space="preserve">February 2007 - </w:t>
      </w:r>
      <w:r w:rsidR="00556C10" w:rsidRPr="008F6760">
        <w:rPr>
          <w:rFonts w:ascii="Gill Sans MT" w:hAnsi="Gill Sans MT"/>
          <w:iCs/>
          <w:sz w:val="22"/>
          <w:szCs w:val="22"/>
        </w:rPr>
        <w:t xml:space="preserve">August 2007 </w:t>
      </w:r>
    </w:p>
    <w:p w14:paraId="3EE5141B" w14:textId="77777777" w:rsidR="00556C10" w:rsidRPr="008F6760" w:rsidRDefault="00556C10" w:rsidP="008F0B06">
      <w:pPr>
        <w:numPr>
          <w:ilvl w:val="0"/>
          <w:numId w:val="2"/>
        </w:numPr>
        <w:tabs>
          <w:tab w:val="clear" w:pos="1080"/>
        </w:tabs>
        <w:ind w:left="630" w:hanging="270"/>
        <w:rPr>
          <w:rFonts w:ascii="Gill Sans MT" w:hAnsi="Gill Sans MT"/>
          <w:iCs/>
          <w:sz w:val="22"/>
          <w:szCs w:val="22"/>
        </w:rPr>
      </w:pPr>
      <w:r w:rsidRPr="008F6760">
        <w:rPr>
          <w:rFonts w:ascii="Gill Sans MT" w:hAnsi="Gill Sans MT"/>
          <w:iCs/>
          <w:sz w:val="22"/>
          <w:szCs w:val="22"/>
        </w:rPr>
        <w:t>Developed and disseminated information briefs and fact sheets on various community developmen</w:t>
      </w:r>
      <w:r w:rsidR="00B92266" w:rsidRPr="008F6760">
        <w:rPr>
          <w:rFonts w:ascii="Gill Sans MT" w:hAnsi="Gill Sans MT"/>
          <w:iCs/>
          <w:sz w:val="22"/>
          <w:szCs w:val="22"/>
        </w:rPr>
        <w:t>t issues to Peace Corps posts</w:t>
      </w:r>
    </w:p>
    <w:p w14:paraId="754118F0" w14:textId="77777777" w:rsidR="00556C10" w:rsidRPr="008F6760" w:rsidRDefault="00556C10" w:rsidP="008F0B06">
      <w:pPr>
        <w:numPr>
          <w:ilvl w:val="0"/>
          <w:numId w:val="2"/>
        </w:numPr>
        <w:tabs>
          <w:tab w:val="clear" w:pos="1080"/>
        </w:tabs>
        <w:ind w:left="630" w:hanging="270"/>
        <w:rPr>
          <w:rFonts w:ascii="Gill Sans MT" w:hAnsi="Gill Sans MT"/>
          <w:iCs/>
          <w:sz w:val="22"/>
          <w:szCs w:val="22"/>
        </w:rPr>
      </w:pPr>
      <w:r w:rsidRPr="008F6760">
        <w:rPr>
          <w:rFonts w:ascii="Gill Sans MT" w:hAnsi="Gill Sans MT"/>
          <w:iCs/>
          <w:sz w:val="22"/>
          <w:szCs w:val="22"/>
        </w:rPr>
        <w:t>Produced evaluation report</w:t>
      </w:r>
      <w:r w:rsidR="00B92266" w:rsidRPr="008F6760">
        <w:rPr>
          <w:rFonts w:ascii="Gill Sans MT" w:hAnsi="Gill Sans MT"/>
          <w:iCs/>
          <w:sz w:val="22"/>
          <w:szCs w:val="22"/>
        </w:rPr>
        <w:t xml:space="preserve"> on </w:t>
      </w:r>
      <w:r w:rsidR="008F0B06">
        <w:rPr>
          <w:rFonts w:ascii="Gill Sans MT" w:hAnsi="Gill Sans MT"/>
          <w:iCs/>
          <w:sz w:val="22"/>
          <w:szCs w:val="22"/>
        </w:rPr>
        <w:t xml:space="preserve">a </w:t>
      </w:r>
      <w:r w:rsidR="00B92266" w:rsidRPr="008F6760">
        <w:rPr>
          <w:rFonts w:ascii="Gill Sans MT" w:hAnsi="Gill Sans MT"/>
          <w:iCs/>
          <w:sz w:val="22"/>
          <w:szCs w:val="22"/>
        </w:rPr>
        <w:t>S</w:t>
      </w:r>
      <w:r w:rsidR="008F0B06">
        <w:rPr>
          <w:rFonts w:ascii="Gill Sans MT" w:hAnsi="Gill Sans MT"/>
          <w:iCs/>
          <w:sz w:val="22"/>
          <w:szCs w:val="22"/>
        </w:rPr>
        <w:t xml:space="preserve">mall </w:t>
      </w:r>
      <w:r w:rsidR="00B92266" w:rsidRPr="008F6760">
        <w:rPr>
          <w:rFonts w:ascii="Gill Sans MT" w:hAnsi="Gill Sans MT"/>
          <w:iCs/>
          <w:sz w:val="22"/>
          <w:szCs w:val="22"/>
        </w:rPr>
        <w:t>P</w:t>
      </w:r>
      <w:r w:rsidR="008F0B06">
        <w:rPr>
          <w:rFonts w:ascii="Gill Sans MT" w:hAnsi="Gill Sans MT"/>
          <w:iCs/>
          <w:sz w:val="22"/>
          <w:szCs w:val="22"/>
        </w:rPr>
        <w:t xml:space="preserve">rojects </w:t>
      </w:r>
      <w:r w:rsidR="00B92266" w:rsidRPr="008F6760">
        <w:rPr>
          <w:rFonts w:ascii="Gill Sans MT" w:hAnsi="Gill Sans MT"/>
          <w:iCs/>
          <w:sz w:val="22"/>
          <w:szCs w:val="22"/>
        </w:rPr>
        <w:t>A</w:t>
      </w:r>
      <w:r w:rsidR="008F0B06">
        <w:rPr>
          <w:rFonts w:ascii="Gill Sans MT" w:hAnsi="Gill Sans MT"/>
          <w:iCs/>
          <w:sz w:val="22"/>
          <w:szCs w:val="22"/>
        </w:rPr>
        <w:t>ssistance (SPA)</w:t>
      </w:r>
      <w:r w:rsidR="00B92266" w:rsidRPr="008F6760">
        <w:rPr>
          <w:rFonts w:ascii="Gill Sans MT" w:hAnsi="Gill Sans MT"/>
          <w:iCs/>
          <w:sz w:val="22"/>
          <w:szCs w:val="22"/>
        </w:rPr>
        <w:t xml:space="preserve"> grant</w:t>
      </w:r>
      <w:r w:rsidR="008F0B06">
        <w:rPr>
          <w:rFonts w:ascii="Gill Sans MT" w:hAnsi="Gill Sans MT"/>
          <w:iCs/>
          <w:sz w:val="22"/>
          <w:szCs w:val="22"/>
        </w:rPr>
        <w:t>s</w:t>
      </w:r>
      <w:r w:rsidR="00B92266" w:rsidRPr="008F6760">
        <w:rPr>
          <w:rFonts w:ascii="Gill Sans MT" w:hAnsi="Gill Sans MT"/>
          <w:iCs/>
          <w:sz w:val="22"/>
          <w:szCs w:val="22"/>
        </w:rPr>
        <w:t xml:space="preserve"> program in Romania</w:t>
      </w:r>
      <w:r w:rsidRPr="008F6760">
        <w:rPr>
          <w:rFonts w:ascii="Gill Sans MT" w:hAnsi="Gill Sans MT"/>
          <w:iCs/>
          <w:sz w:val="22"/>
          <w:szCs w:val="22"/>
        </w:rPr>
        <w:t xml:space="preserve"> </w:t>
      </w:r>
    </w:p>
    <w:p w14:paraId="5D6693D1" w14:textId="77777777" w:rsidR="00556C10" w:rsidRPr="00D341BB" w:rsidRDefault="00556C10">
      <w:pPr>
        <w:ind w:left="2160" w:hanging="2160"/>
        <w:rPr>
          <w:rFonts w:ascii="Gill Sans MT" w:hAnsi="Gill Sans MT"/>
          <w:i/>
          <w:iCs/>
          <w:sz w:val="20"/>
          <w:szCs w:val="20"/>
        </w:rPr>
      </w:pPr>
    </w:p>
    <w:p w14:paraId="434190AB" w14:textId="77777777" w:rsidR="00556C10" w:rsidRPr="008F6760" w:rsidRDefault="00F81771" w:rsidP="00AC088F">
      <w:pPr>
        <w:tabs>
          <w:tab w:val="left" w:pos="6660"/>
        </w:tabs>
        <w:ind w:left="2160" w:hanging="2160"/>
        <w:rPr>
          <w:rFonts w:ascii="Gill Sans MT" w:hAnsi="Gill Sans MT"/>
          <w:b/>
          <w:bCs/>
          <w:sz w:val="22"/>
          <w:szCs w:val="22"/>
        </w:rPr>
      </w:pPr>
      <w:r w:rsidRPr="008F6760">
        <w:rPr>
          <w:rFonts w:ascii="Gill Sans MT" w:hAnsi="Gill Sans MT"/>
          <w:b/>
          <w:bCs/>
          <w:iCs/>
          <w:sz w:val="22"/>
          <w:szCs w:val="22"/>
        </w:rPr>
        <w:t>Grant Coordinator</w:t>
      </w:r>
      <w:r w:rsidRPr="008F6760">
        <w:rPr>
          <w:rFonts w:ascii="Gill Sans MT" w:hAnsi="Gill Sans MT"/>
          <w:b/>
          <w:iCs/>
          <w:sz w:val="22"/>
          <w:szCs w:val="22"/>
        </w:rPr>
        <w:t xml:space="preserve"> </w:t>
      </w:r>
      <w:r w:rsidR="00AC088F" w:rsidRPr="008F6760">
        <w:rPr>
          <w:rFonts w:ascii="Gill Sans MT" w:hAnsi="Gill Sans MT"/>
          <w:b/>
          <w:iCs/>
          <w:sz w:val="22"/>
          <w:szCs w:val="22"/>
        </w:rPr>
        <w:tab/>
        <w:t xml:space="preserve">                                                   </w:t>
      </w:r>
      <w:r w:rsidR="008F0B06">
        <w:rPr>
          <w:rFonts w:ascii="Gill Sans MT" w:hAnsi="Gill Sans MT"/>
          <w:b/>
          <w:iCs/>
          <w:sz w:val="22"/>
          <w:szCs w:val="22"/>
        </w:rPr>
        <w:t xml:space="preserve"> </w:t>
      </w:r>
      <w:r w:rsidR="00AC088F" w:rsidRPr="008F6760">
        <w:rPr>
          <w:rFonts w:ascii="Gill Sans MT" w:hAnsi="Gill Sans MT"/>
          <w:b/>
          <w:iCs/>
          <w:sz w:val="22"/>
          <w:szCs w:val="22"/>
        </w:rPr>
        <w:t xml:space="preserve">  </w:t>
      </w:r>
      <w:r w:rsidR="00556C10" w:rsidRPr="008F6760">
        <w:rPr>
          <w:rFonts w:ascii="Gill Sans MT" w:hAnsi="Gill Sans MT"/>
          <w:bCs/>
          <w:sz w:val="22"/>
          <w:szCs w:val="22"/>
        </w:rPr>
        <w:t>Adventist Development and Relief Agency (ADRA)</w:t>
      </w:r>
      <w:r w:rsidR="00C42D48" w:rsidRPr="008F6760">
        <w:rPr>
          <w:rFonts w:ascii="Gill Sans MT" w:hAnsi="Gill Sans MT"/>
          <w:b/>
          <w:bCs/>
          <w:sz w:val="22"/>
          <w:szCs w:val="22"/>
        </w:rPr>
        <w:t xml:space="preserve">            </w:t>
      </w:r>
    </w:p>
    <w:p w14:paraId="4557BE7F" w14:textId="77777777" w:rsidR="00556C10" w:rsidRPr="008F6760" w:rsidRDefault="00F81771" w:rsidP="00F81771">
      <w:pPr>
        <w:tabs>
          <w:tab w:val="left" w:pos="6660"/>
        </w:tabs>
        <w:rPr>
          <w:rFonts w:ascii="Gill Sans MT" w:hAnsi="Gill Sans MT"/>
          <w:iCs/>
          <w:sz w:val="22"/>
          <w:szCs w:val="22"/>
        </w:rPr>
      </w:pPr>
      <w:r w:rsidRPr="008F6760">
        <w:rPr>
          <w:rFonts w:ascii="Gill Sans MT" w:hAnsi="Gill Sans MT"/>
          <w:bCs/>
          <w:sz w:val="22"/>
          <w:szCs w:val="22"/>
        </w:rPr>
        <w:t>Conakry, Guinea</w:t>
      </w:r>
      <w:r w:rsidR="00F62C2D" w:rsidRPr="008F6760">
        <w:rPr>
          <w:rFonts w:ascii="Gill Sans MT" w:hAnsi="Gill Sans MT"/>
          <w:i/>
          <w:iCs/>
          <w:sz w:val="22"/>
          <w:szCs w:val="22"/>
        </w:rPr>
        <w:tab/>
      </w:r>
      <w:r w:rsidR="008F0B06">
        <w:rPr>
          <w:rFonts w:ascii="Gill Sans MT" w:hAnsi="Gill Sans MT"/>
          <w:i/>
          <w:iCs/>
          <w:sz w:val="22"/>
          <w:szCs w:val="22"/>
        </w:rPr>
        <w:t xml:space="preserve">   </w:t>
      </w:r>
      <w:r w:rsidRPr="008F6760">
        <w:rPr>
          <w:rFonts w:ascii="Gill Sans MT" w:hAnsi="Gill Sans MT"/>
          <w:i/>
          <w:iCs/>
          <w:sz w:val="22"/>
          <w:szCs w:val="22"/>
        </w:rPr>
        <w:t xml:space="preserve"> </w:t>
      </w:r>
      <w:r w:rsidR="00556C10" w:rsidRPr="008F6760">
        <w:rPr>
          <w:rFonts w:ascii="Gill Sans MT" w:hAnsi="Gill Sans MT"/>
          <w:iCs/>
          <w:sz w:val="22"/>
          <w:szCs w:val="22"/>
        </w:rPr>
        <w:t xml:space="preserve">November </w:t>
      </w:r>
      <w:r w:rsidR="008A7D94" w:rsidRPr="008F6760">
        <w:rPr>
          <w:rFonts w:ascii="Gill Sans MT" w:hAnsi="Gill Sans MT"/>
          <w:iCs/>
          <w:sz w:val="22"/>
          <w:szCs w:val="22"/>
        </w:rPr>
        <w:t xml:space="preserve">2005 - </w:t>
      </w:r>
      <w:r w:rsidR="00556C10" w:rsidRPr="008F6760">
        <w:rPr>
          <w:rFonts w:ascii="Gill Sans MT" w:hAnsi="Gill Sans MT"/>
          <w:iCs/>
          <w:sz w:val="22"/>
          <w:szCs w:val="22"/>
        </w:rPr>
        <w:t>September 2006</w:t>
      </w:r>
    </w:p>
    <w:p w14:paraId="5233E7D3" w14:textId="77777777" w:rsidR="00556C10" w:rsidRPr="008F6760" w:rsidRDefault="00556C10" w:rsidP="008F0B06">
      <w:pPr>
        <w:numPr>
          <w:ilvl w:val="0"/>
          <w:numId w:val="2"/>
        </w:numPr>
        <w:tabs>
          <w:tab w:val="clear" w:pos="1080"/>
        </w:tabs>
        <w:ind w:left="630" w:hanging="270"/>
        <w:rPr>
          <w:rFonts w:ascii="Gill Sans MT" w:hAnsi="Gill Sans MT"/>
          <w:iCs/>
          <w:sz w:val="22"/>
          <w:szCs w:val="22"/>
        </w:rPr>
      </w:pPr>
      <w:r w:rsidRPr="008F6760">
        <w:rPr>
          <w:rFonts w:ascii="Gill Sans MT" w:hAnsi="Gill Sans MT"/>
          <w:iCs/>
          <w:sz w:val="22"/>
          <w:szCs w:val="22"/>
        </w:rPr>
        <w:t>Prepared and submitted grant applications, letters of inquiry, and formal proposals to foundation and government funding sources for health, education</w:t>
      </w:r>
      <w:r w:rsidR="00FF6B6B" w:rsidRPr="008F6760">
        <w:rPr>
          <w:rFonts w:ascii="Gill Sans MT" w:hAnsi="Gill Sans MT"/>
          <w:iCs/>
          <w:sz w:val="22"/>
          <w:szCs w:val="22"/>
        </w:rPr>
        <w:t>,</w:t>
      </w:r>
      <w:r w:rsidR="00801851" w:rsidRPr="008F6760">
        <w:rPr>
          <w:rFonts w:ascii="Gill Sans MT" w:hAnsi="Gill Sans MT"/>
          <w:iCs/>
          <w:sz w:val="22"/>
          <w:szCs w:val="22"/>
        </w:rPr>
        <w:t xml:space="preserve"> and human rights initiatives</w:t>
      </w:r>
    </w:p>
    <w:p w14:paraId="2C5173C1" w14:textId="77777777" w:rsidR="00556C10" w:rsidRPr="008F6760" w:rsidRDefault="00556C10" w:rsidP="008F0B06">
      <w:pPr>
        <w:numPr>
          <w:ilvl w:val="0"/>
          <w:numId w:val="2"/>
        </w:numPr>
        <w:tabs>
          <w:tab w:val="clear" w:pos="1080"/>
        </w:tabs>
        <w:ind w:left="630" w:hanging="270"/>
        <w:rPr>
          <w:rFonts w:ascii="Gill Sans MT" w:hAnsi="Gill Sans MT"/>
          <w:iCs/>
          <w:sz w:val="22"/>
          <w:szCs w:val="22"/>
        </w:rPr>
      </w:pPr>
      <w:r w:rsidRPr="008F6760">
        <w:rPr>
          <w:rFonts w:ascii="Gill Sans MT" w:hAnsi="Gill Sans MT"/>
          <w:iCs/>
          <w:sz w:val="22"/>
          <w:szCs w:val="22"/>
        </w:rPr>
        <w:t>Represented ADR</w:t>
      </w:r>
      <w:r w:rsidR="00801851" w:rsidRPr="008F6760">
        <w:rPr>
          <w:rFonts w:ascii="Gill Sans MT" w:hAnsi="Gill Sans MT"/>
          <w:iCs/>
          <w:sz w:val="22"/>
          <w:szCs w:val="22"/>
        </w:rPr>
        <w:t>A at donor and partner meetings</w:t>
      </w:r>
    </w:p>
    <w:p w14:paraId="4BD26E62" w14:textId="77777777" w:rsidR="00FF6B6B" w:rsidRPr="00D341BB" w:rsidRDefault="00FF6B6B" w:rsidP="00FF6B6B">
      <w:pPr>
        <w:ind w:left="720"/>
        <w:rPr>
          <w:rFonts w:ascii="Gill Sans MT" w:hAnsi="Gill Sans MT"/>
          <w:iCs/>
          <w:sz w:val="20"/>
          <w:szCs w:val="20"/>
        </w:rPr>
      </w:pPr>
    </w:p>
    <w:p w14:paraId="62E17313" w14:textId="77777777" w:rsidR="00F81771" w:rsidRPr="008F6760" w:rsidRDefault="00F81771" w:rsidP="00AC088F">
      <w:pPr>
        <w:tabs>
          <w:tab w:val="left" w:pos="6660"/>
        </w:tabs>
        <w:ind w:left="2160" w:hanging="2160"/>
        <w:rPr>
          <w:rFonts w:ascii="Gill Sans MT" w:hAnsi="Gill Sans MT"/>
          <w:b/>
          <w:bCs/>
          <w:sz w:val="22"/>
          <w:szCs w:val="22"/>
        </w:rPr>
      </w:pPr>
      <w:r w:rsidRPr="008F6760">
        <w:rPr>
          <w:rFonts w:ascii="Gill Sans MT" w:hAnsi="Gill Sans MT"/>
          <w:b/>
          <w:sz w:val="22"/>
          <w:szCs w:val="22"/>
        </w:rPr>
        <w:t>Community Development Agent/TEFL Teacher</w:t>
      </w:r>
      <w:r w:rsidR="00AC088F" w:rsidRPr="008F6760">
        <w:rPr>
          <w:rFonts w:ascii="Gill Sans MT" w:hAnsi="Gill Sans MT"/>
          <w:b/>
          <w:sz w:val="22"/>
          <w:szCs w:val="22"/>
        </w:rPr>
        <w:tab/>
      </w:r>
      <w:r w:rsidR="008F0B06">
        <w:rPr>
          <w:rFonts w:ascii="Gill Sans MT" w:hAnsi="Gill Sans MT"/>
          <w:b/>
          <w:sz w:val="22"/>
          <w:szCs w:val="22"/>
        </w:rPr>
        <w:t xml:space="preserve">                </w:t>
      </w:r>
      <w:r w:rsidR="00556C10" w:rsidRPr="008F6760">
        <w:rPr>
          <w:rFonts w:ascii="Gill Sans MT" w:hAnsi="Gill Sans MT"/>
          <w:bCs/>
          <w:sz w:val="22"/>
          <w:szCs w:val="22"/>
        </w:rPr>
        <w:t>Unit</w:t>
      </w:r>
      <w:r w:rsidR="00F62C2D" w:rsidRPr="008F6760">
        <w:rPr>
          <w:rFonts w:ascii="Gill Sans MT" w:hAnsi="Gill Sans MT"/>
          <w:bCs/>
          <w:sz w:val="22"/>
          <w:szCs w:val="22"/>
        </w:rPr>
        <w:t>ed States Peace Corps</w:t>
      </w:r>
      <w:r w:rsidR="00F62C2D" w:rsidRPr="008F6760">
        <w:rPr>
          <w:rFonts w:ascii="Gill Sans MT" w:hAnsi="Gill Sans MT"/>
          <w:b/>
          <w:bCs/>
          <w:sz w:val="22"/>
          <w:szCs w:val="22"/>
        </w:rPr>
        <w:tab/>
      </w:r>
    </w:p>
    <w:p w14:paraId="7E08990F" w14:textId="77777777" w:rsidR="00556C10" w:rsidRPr="008F6760" w:rsidRDefault="00F81771" w:rsidP="00187053">
      <w:pPr>
        <w:tabs>
          <w:tab w:val="left" w:pos="6660"/>
        </w:tabs>
        <w:ind w:left="2160" w:hanging="2160"/>
        <w:rPr>
          <w:rFonts w:ascii="Gill Sans MT" w:hAnsi="Gill Sans MT"/>
          <w:bCs/>
          <w:sz w:val="22"/>
          <w:szCs w:val="22"/>
        </w:rPr>
      </w:pPr>
      <w:proofErr w:type="spellStart"/>
      <w:r w:rsidRPr="008F6760">
        <w:rPr>
          <w:rFonts w:ascii="Gill Sans MT" w:hAnsi="Gill Sans MT"/>
          <w:bCs/>
          <w:sz w:val="22"/>
          <w:szCs w:val="22"/>
        </w:rPr>
        <w:t>Bitkine</w:t>
      </w:r>
      <w:proofErr w:type="spellEnd"/>
      <w:r w:rsidRPr="008F6760">
        <w:rPr>
          <w:rFonts w:ascii="Gill Sans MT" w:hAnsi="Gill Sans MT"/>
          <w:bCs/>
          <w:sz w:val="22"/>
          <w:szCs w:val="22"/>
        </w:rPr>
        <w:t xml:space="preserve">, Chad </w:t>
      </w:r>
      <w:r w:rsidR="008153DA" w:rsidRPr="008F6760">
        <w:rPr>
          <w:rFonts w:ascii="Gill Sans MT" w:hAnsi="Gill Sans MT"/>
          <w:i/>
          <w:iCs/>
          <w:sz w:val="22"/>
          <w:szCs w:val="22"/>
        </w:rPr>
        <w:t xml:space="preserve">              </w:t>
      </w:r>
      <w:r w:rsidR="00187053" w:rsidRPr="008F6760">
        <w:rPr>
          <w:rFonts w:ascii="Gill Sans MT" w:hAnsi="Gill Sans MT"/>
          <w:i/>
          <w:iCs/>
          <w:sz w:val="22"/>
          <w:szCs w:val="22"/>
        </w:rPr>
        <w:tab/>
      </w:r>
      <w:r w:rsidR="00187053" w:rsidRPr="008F6760">
        <w:rPr>
          <w:rFonts w:ascii="Gill Sans MT" w:hAnsi="Gill Sans MT"/>
          <w:i/>
          <w:iCs/>
          <w:sz w:val="22"/>
          <w:szCs w:val="22"/>
        </w:rPr>
        <w:tab/>
      </w:r>
      <w:r w:rsidR="008F0B06">
        <w:rPr>
          <w:rFonts w:ascii="Gill Sans MT" w:hAnsi="Gill Sans MT"/>
          <w:i/>
          <w:iCs/>
          <w:sz w:val="22"/>
          <w:szCs w:val="22"/>
        </w:rPr>
        <w:t xml:space="preserve">           </w:t>
      </w:r>
      <w:r w:rsidR="008A7D94" w:rsidRPr="008F6760">
        <w:rPr>
          <w:rFonts w:ascii="Gill Sans MT" w:hAnsi="Gill Sans MT"/>
          <w:iCs/>
          <w:sz w:val="22"/>
          <w:szCs w:val="22"/>
        </w:rPr>
        <w:t xml:space="preserve">October 2003 - </w:t>
      </w:r>
      <w:r w:rsidR="00F62C2D" w:rsidRPr="008F6760">
        <w:rPr>
          <w:rFonts w:ascii="Gill Sans MT" w:hAnsi="Gill Sans MT"/>
          <w:iCs/>
          <w:sz w:val="22"/>
          <w:szCs w:val="22"/>
        </w:rPr>
        <w:t>October</w:t>
      </w:r>
      <w:r w:rsidR="00556C10" w:rsidRPr="008F6760">
        <w:rPr>
          <w:rFonts w:ascii="Gill Sans MT" w:hAnsi="Gill Sans MT"/>
          <w:iCs/>
          <w:sz w:val="22"/>
          <w:szCs w:val="22"/>
        </w:rPr>
        <w:t xml:space="preserve"> 2005</w:t>
      </w:r>
    </w:p>
    <w:p w14:paraId="2AE4C9A4" w14:textId="77777777" w:rsidR="00453284" w:rsidRPr="008F6760" w:rsidRDefault="00FB1135" w:rsidP="008F0B06">
      <w:pPr>
        <w:numPr>
          <w:ilvl w:val="0"/>
          <w:numId w:val="2"/>
        </w:numPr>
        <w:tabs>
          <w:tab w:val="clear" w:pos="1080"/>
        </w:tabs>
        <w:ind w:left="630" w:hanging="270"/>
        <w:rPr>
          <w:rFonts w:ascii="Gill Sans MT" w:hAnsi="Gill Sans MT"/>
          <w:iCs/>
          <w:sz w:val="22"/>
          <w:szCs w:val="22"/>
        </w:rPr>
      </w:pPr>
      <w:r>
        <w:rPr>
          <w:rFonts w:ascii="Gill Sans MT" w:hAnsi="Gill Sans MT"/>
          <w:iCs/>
          <w:sz w:val="22"/>
          <w:szCs w:val="22"/>
        </w:rPr>
        <w:t xml:space="preserve">Raised funds and led implementation of </w:t>
      </w:r>
      <w:r w:rsidR="00453284" w:rsidRPr="008F6760">
        <w:rPr>
          <w:rFonts w:ascii="Gill Sans MT" w:hAnsi="Gill Sans MT"/>
          <w:iCs/>
          <w:sz w:val="22"/>
          <w:szCs w:val="22"/>
        </w:rPr>
        <w:t>reforestation and soil conservation project in 6 villages, an HIV/AIDS awareness program, and a villa</w:t>
      </w:r>
      <w:r w:rsidR="00801851" w:rsidRPr="008F6760">
        <w:rPr>
          <w:rFonts w:ascii="Gill Sans MT" w:hAnsi="Gill Sans MT"/>
          <w:iCs/>
          <w:sz w:val="22"/>
          <w:szCs w:val="22"/>
        </w:rPr>
        <w:t>ge library and learning center</w:t>
      </w:r>
    </w:p>
    <w:p w14:paraId="26184F5A" w14:textId="77777777" w:rsidR="00FF6B6B" w:rsidRPr="00BA03A7" w:rsidRDefault="00453284" w:rsidP="008F0B06">
      <w:pPr>
        <w:numPr>
          <w:ilvl w:val="0"/>
          <w:numId w:val="2"/>
        </w:numPr>
        <w:tabs>
          <w:tab w:val="clear" w:pos="1080"/>
        </w:tabs>
        <w:ind w:left="630" w:hanging="270"/>
        <w:rPr>
          <w:rFonts w:ascii="Gill Sans MT" w:hAnsi="Gill Sans MT" w:cs="Garamond"/>
          <w:b/>
          <w:bCs/>
          <w:sz w:val="22"/>
          <w:szCs w:val="22"/>
        </w:rPr>
      </w:pPr>
      <w:r w:rsidRPr="00FB1135">
        <w:rPr>
          <w:rFonts w:ascii="Gill Sans MT" w:hAnsi="Gill Sans MT"/>
          <w:iCs/>
          <w:sz w:val="22"/>
          <w:szCs w:val="22"/>
        </w:rPr>
        <w:t>Taught sixth-, tenth-, and eleventh-grade English to over 450 students</w:t>
      </w:r>
    </w:p>
    <w:p w14:paraId="0DA90112" w14:textId="77777777" w:rsidR="00BA03A7" w:rsidRPr="00D341BB" w:rsidRDefault="00BA03A7" w:rsidP="00BA03A7">
      <w:pPr>
        <w:ind w:left="630"/>
        <w:rPr>
          <w:rFonts w:ascii="Gill Sans MT" w:hAnsi="Gill Sans MT" w:cs="Garamond"/>
          <w:b/>
          <w:bCs/>
          <w:sz w:val="20"/>
          <w:szCs w:val="20"/>
        </w:rPr>
      </w:pPr>
    </w:p>
    <w:p w14:paraId="279ACD0F" w14:textId="77777777" w:rsidR="00556C10" w:rsidRPr="008F6760" w:rsidRDefault="00B45361" w:rsidP="00BA03A7">
      <w:pPr>
        <w:pBdr>
          <w:bottom w:val="single" w:sz="4" w:space="1" w:color="auto"/>
        </w:pBdr>
        <w:tabs>
          <w:tab w:val="left" w:pos="0"/>
          <w:tab w:val="left" w:pos="10080"/>
        </w:tabs>
        <w:rPr>
          <w:rFonts w:ascii="Gill Sans MT" w:hAnsi="Gill Sans MT" w:cs="Garamond"/>
          <w:b/>
          <w:bCs/>
          <w:sz w:val="22"/>
          <w:szCs w:val="22"/>
          <w:u w:val="thick"/>
        </w:rPr>
      </w:pPr>
      <w:r w:rsidRPr="00BA03A7">
        <w:rPr>
          <w:rFonts w:ascii="Gill Sans MT" w:hAnsi="Gill Sans MT" w:cs="Garamond"/>
          <w:b/>
          <w:bCs/>
          <w:sz w:val="22"/>
          <w:szCs w:val="22"/>
        </w:rPr>
        <w:t>EDUCATION</w:t>
      </w:r>
      <w:r w:rsidR="00FB1135">
        <w:rPr>
          <w:rFonts w:ascii="Gill Sans MT" w:hAnsi="Gill Sans MT" w:cs="Garamond"/>
          <w:b/>
          <w:bCs/>
          <w:sz w:val="22"/>
          <w:szCs w:val="22"/>
          <w:u w:val="thick"/>
        </w:rPr>
        <w:t xml:space="preserve"> </w:t>
      </w:r>
    </w:p>
    <w:p w14:paraId="78B970CB" w14:textId="77777777" w:rsidR="00A639C4" w:rsidRDefault="00A639C4" w:rsidP="00EB1095">
      <w:pPr>
        <w:tabs>
          <w:tab w:val="left" w:pos="0"/>
          <w:tab w:val="left" w:pos="6840"/>
        </w:tabs>
        <w:rPr>
          <w:rFonts w:ascii="Gill Sans MT" w:hAnsi="Gill Sans MT"/>
          <w:b/>
          <w:bCs/>
          <w:sz w:val="22"/>
          <w:szCs w:val="22"/>
        </w:rPr>
      </w:pPr>
      <w:r>
        <w:rPr>
          <w:rFonts w:ascii="Gill Sans MT" w:hAnsi="Gill Sans MT"/>
          <w:b/>
          <w:bCs/>
          <w:sz w:val="22"/>
          <w:szCs w:val="22"/>
        </w:rPr>
        <w:t>Western Michigan University</w:t>
      </w:r>
      <w:r>
        <w:rPr>
          <w:rFonts w:ascii="Gill Sans MT" w:hAnsi="Gill Sans MT"/>
          <w:b/>
          <w:bCs/>
          <w:sz w:val="22"/>
          <w:szCs w:val="22"/>
        </w:rPr>
        <w:tab/>
      </w:r>
      <w:r>
        <w:rPr>
          <w:rFonts w:ascii="Gill Sans MT" w:hAnsi="Gill Sans MT"/>
          <w:b/>
          <w:bCs/>
          <w:sz w:val="22"/>
          <w:szCs w:val="22"/>
        </w:rPr>
        <w:tab/>
      </w:r>
      <w:r>
        <w:rPr>
          <w:rFonts w:ascii="Gill Sans MT" w:hAnsi="Gill Sans MT"/>
          <w:b/>
          <w:bCs/>
          <w:sz w:val="22"/>
          <w:szCs w:val="22"/>
        </w:rPr>
        <w:tab/>
        <w:t xml:space="preserve">                       </w:t>
      </w:r>
      <w:r>
        <w:rPr>
          <w:rFonts w:ascii="Gill Sans MT" w:hAnsi="Gill Sans MT"/>
          <w:sz w:val="22"/>
          <w:szCs w:val="22"/>
        </w:rPr>
        <w:t>Remote</w:t>
      </w:r>
    </w:p>
    <w:p w14:paraId="7D290C5C" w14:textId="6CFD8D45" w:rsidR="00A639C4" w:rsidRPr="00A639C4" w:rsidRDefault="00A639C4" w:rsidP="00EB1095">
      <w:pPr>
        <w:tabs>
          <w:tab w:val="left" w:pos="0"/>
          <w:tab w:val="left" w:pos="6840"/>
        </w:tabs>
        <w:rPr>
          <w:rFonts w:ascii="Gill Sans MT" w:hAnsi="Gill Sans MT"/>
          <w:sz w:val="22"/>
          <w:szCs w:val="22"/>
        </w:rPr>
      </w:pPr>
      <w:proofErr w:type="spellStart"/>
      <w:r w:rsidRPr="00A639C4">
        <w:rPr>
          <w:rFonts w:ascii="Gill Sans MT" w:hAnsi="Gill Sans MT"/>
          <w:sz w:val="22"/>
          <w:szCs w:val="22"/>
        </w:rPr>
        <w:t>Ph.D</w:t>
      </w:r>
      <w:proofErr w:type="spellEnd"/>
      <w:r w:rsidRPr="00A639C4">
        <w:rPr>
          <w:rFonts w:ascii="Gill Sans MT" w:hAnsi="Gill Sans MT"/>
          <w:sz w:val="22"/>
          <w:szCs w:val="22"/>
        </w:rPr>
        <w:t xml:space="preserve"> </w:t>
      </w:r>
      <w:r w:rsidR="00AF39EA">
        <w:rPr>
          <w:rFonts w:ascii="Gill Sans MT" w:hAnsi="Gill Sans MT"/>
          <w:sz w:val="22"/>
          <w:szCs w:val="22"/>
        </w:rPr>
        <w:t>student</w:t>
      </w:r>
      <w:r w:rsidRPr="00A639C4">
        <w:rPr>
          <w:rFonts w:ascii="Gill Sans MT" w:hAnsi="Gill Sans MT"/>
          <w:sz w:val="22"/>
          <w:szCs w:val="22"/>
        </w:rPr>
        <w:t xml:space="preserve"> in Evaluation, Measurement, and Research</w:t>
      </w:r>
      <w:r>
        <w:rPr>
          <w:rFonts w:ascii="Gill Sans MT" w:hAnsi="Gill Sans MT"/>
          <w:sz w:val="22"/>
          <w:szCs w:val="22"/>
        </w:rPr>
        <w:tab/>
      </w:r>
      <w:r w:rsidR="000116EC">
        <w:rPr>
          <w:rFonts w:ascii="Gill Sans MT" w:hAnsi="Gill Sans MT"/>
          <w:sz w:val="22"/>
          <w:szCs w:val="22"/>
        </w:rPr>
        <w:t xml:space="preserve">              September 2023 - Present</w:t>
      </w:r>
    </w:p>
    <w:p w14:paraId="2ACC25ED" w14:textId="77777777" w:rsidR="00A639C4" w:rsidRDefault="00A639C4" w:rsidP="00EB1095">
      <w:pPr>
        <w:tabs>
          <w:tab w:val="left" w:pos="0"/>
          <w:tab w:val="left" w:pos="6840"/>
        </w:tabs>
        <w:rPr>
          <w:rFonts w:ascii="Gill Sans MT" w:hAnsi="Gill Sans MT"/>
          <w:b/>
          <w:bCs/>
          <w:sz w:val="22"/>
          <w:szCs w:val="22"/>
        </w:rPr>
      </w:pPr>
    </w:p>
    <w:p w14:paraId="74D7BC5A" w14:textId="77777777" w:rsidR="00187053" w:rsidRPr="008F6760" w:rsidRDefault="00556C10" w:rsidP="00EB1095">
      <w:pPr>
        <w:tabs>
          <w:tab w:val="left" w:pos="0"/>
          <w:tab w:val="left" w:pos="6840"/>
        </w:tabs>
        <w:rPr>
          <w:rFonts w:ascii="Gill Sans MT" w:hAnsi="Gill Sans MT"/>
          <w:b/>
          <w:bCs/>
          <w:sz w:val="22"/>
          <w:szCs w:val="22"/>
        </w:rPr>
      </w:pPr>
      <w:r w:rsidRPr="008F6760">
        <w:rPr>
          <w:rFonts w:ascii="Gill Sans MT" w:hAnsi="Gill Sans MT"/>
          <w:b/>
          <w:bCs/>
          <w:sz w:val="22"/>
          <w:szCs w:val="22"/>
        </w:rPr>
        <w:t>The George Washington University, Elliott School of International Affairs</w:t>
      </w:r>
      <w:r w:rsidR="00103853">
        <w:rPr>
          <w:rFonts w:ascii="Gill Sans MT" w:hAnsi="Gill Sans MT"/>
          <w:bCs/>
          <w:sz w:val="22"/>
          <w:szCs w:val="22"/>
        </w:rPr>
        <w:t xml:space="preserve"> </w:t>
      </w:r>
      <w:r w:rsidR="00187053" w:rsidRPr="008F6760">
        <w:rPr>
          <w:rFonts w:ascii="Gill Sans MT" w:hAnsi="Gill Sans MT"/>
          <w:bCs/>
          <w:sz w:val="22"/>
          <w:szCs w:val="22"/>
        </w:rPr>
        <w:t xml:space="preserve"> </w:t>
      </w:r>
      <w:r w:rsidR="00D341BB">
        <w:rPr>
          <w:rFonts w:ascii="Gill Sans MT" w:hAnsi="Gill Sans MT"/>
          <w:bCs/>
          <w:sz w:val="22"/>
          <w:szCs w:val="22"/>
        </w:rPr>
        <w:t xml:space="preserve">            </w:t>
      </w:r>
      <w:r w:rsidR="00187053" w:rsidRPr="008F6760">
        <w:rPr>
          <w:rFonts w:ascii="Gill Sans MT" w:hAnsi="Gill Sans MT"/>
          <w:bCs/>
          <w:sz w:val="22"/>
          <w:szCs w:val="22"/>
        </w:rPr>
        <w:t>Washington, D.C</w:t>
      </w:r>
      <w:r w:rsidRPr="008F6760">
        <w:rPr>
          <w:rFonts w:ascii="Gill Sans MT" w:hAnsi="Gill Sans MT"/>
          <w:b/>
          <w:bCs/>
          <w:sz w:val="22"/>
          <w:szCs w:val="22"/>
        </w:rPr>
        <w:t xml:space="preserve"> </w:t>
      </w:r>
      <w:r w:rsidRPr="008F6760">
        <w:rPr>
          <w:rFonts w:ascii="Gill Sans MT" w:hAnsi="Gill Sans MT"/>
          <w:b/>
          <w:bCs/>
          <w:sz w:val="22"/>
          <w:szCs w:val="22"/>
        </w:rPr>
        <w:tab/>
      </w:r>
      <w:r w:rsidR="008153DA" w:rsidRPr="008F6760">
        <w:rPr>
          <w:rFonts w:ascii="Gill Sans MT" w:hAnsi="Gill Sans MT"/>
          <w:b/>
          <w:bCs/>
          <w:sz w:val="22"/>
          <w:szCs w:val="22"/>
        </w:rPr>
        <w:t xml:space="preserve">                      </w:t>
      </w:r>
    </w:p>
    <w:p w14:paraId="1361BEEF" w14:textId="77777777" w:rsidR="00556C10" w:rsidRPr="008F6760" w:rsidRDefault="00187053" w:rsidP="001A4A35">
      <w:pPr>
        <w:tabs>
          <w:tab w:val="left" w:pos="0"/>
          <w:tab w:val="left" w:pos="6660"/>
        </w:tabs>
        <w:rPr>
          <w:rFonts w:ascii="Gill Sans MT" w:hAnsi="Gill Sans MT"/>
          <w:bCs/>
          <w:sz w:val="22"/>
          <w:szCs w:val="22"/>
        </w:rPr>
      </w:pPr>
      <w:r w:rsidRPr="008F6760">
        <w:rPr>
          <w:rFonts w:ascii="Gill Sans MT" w:hAnsi="Gill Sans MT"/>
          <w:bCs/>
          <w:sz w:val="22"/>
          <w:szCs w:val="22"/>
        </w:rPr>
        <w:t>M.A. in International Development Studies</w:t>
      </w:r>
      <w:r w:rsidRPr="008F6760">
        <w:rPr>
          <w:rFonts w:ascii="Gill Sans MT" w:hAnsi="Gill Sans MT"/>
          <w:bCs/>
          <w:i/>
          <w:sz w:val="22"/>
          <w:szCs w:val="22"/>
        </w:rPr>
        <w:tab/>
      </w:r>
      <w:r w:rsidR="00DB3319">
        <w:rPr>
          <w:rFonts w:ascii="Gill Sans MT" w:hAnsi="Gill Sans MT"/>
          <w:bCs/>
          <w:i/>
          <w:sz w:val="22"/>
          <w:szCs w:val="22"/>
        </w:rPr>
        <w:t xml:space="preserve">                                         </w:t>
      </w:r>
      <w:r w:rsidRPr="008F6760">
        <w:rPr>
          <w:rFonts w:ascii="Gill Sans MT" w:hAnsi="Gill Sans MT"/>
          <w:bCs/>
          <w:sz w:val="22"/>
          <w:szCs w:val="22"/>
        </w:rPr>
        <w:t>May 2009</w:t>
      </w:r>
      <w:r w:rsidR="00EB1095" w:rsidRPr="008F6760">
        <w:rPr>
          <w:rFonts w:ascii="Gill Sans MT" w:hAnsi="Gill Sans MT"/>
          <w:bCs/>
          <w:sz w:val="22"/>
          <w:szCs w:val="22"/>
        </w:rPr>
        <w:tab/>
      </w:r>
      <w:r w:rsidR="008153DA" w:rsidRPr="008F6760">
        <w:rPr>
          <w:rFonts w:ascii="Gill Sans MT" w:hAnsi="Gill Sans MT"/>
          <w:bCs/>
          <w:sz w:val="22"/>
          <w:szCs w:val="22"/>
        </w:rPr>
        <w:t xml:space="preserve">                                      </w:t>
      </w:r>
    </w:p>
    <w:p w14:paraId="27E6A294" w14:textId="77777777" w:rsidR="00556C10" w:rsidRPr="00103853" w:rsidRDefault="00556C10">
      <w:pPr>
        <w:rPr>
          <w:rFonts w:ascii="Gill Sans MT" w:hAnsi="Gill Sans MT"/>
          <w:sz w:val="20"/>
          <w:szCs w:val="20"/>
        </w:rPr>
      </w:pPr>
    </w:p>
    <w:p w14:paraId="55F7D3BE" w14:textId="77777777" w:rsidR="00556C10" w:rsidRPr="008F6760" w:rsidRDefault="00187053" w:rsidP="00EB1095">
      <w:pPr>
        <w:tabs>
          <w:tab w:val="left" w:pos="6840"/>
          <w:tab w:val="left" w:pos="7200"/>
        </w:tabs>
        <w:ind w:left="2160" w:hanging="2160"/>
        <w:rPr>
          <w:rFonts w:ascii="Gill Sans MT" w:hAnsi="Gill Sans MT"/>
          <w:b/>
          <w:bCs/>
          <w:sz w:val="22"/>
          <w:szCs w:val="22"/>
        </w:rPr>
      </w:pPr>
      <w:r w:rsidRPr="008F6760">
        <w:rPr>
          <w:rFonts w:ascii="Gill Sans MT" w:hAnsi="Gill Sans MT"/>
          <w:b/>
          <w:bCs/>
          <w:sz w:val="22"/>
          <w:szCs w:val="22"/>
        </w:rPr>
        <w:t>Kenyon College</w:t>
      </w:r>
      <w:r w:rsidR="00D341BB">
        <w:rPr>
          <w:rFonts w:ascii="Gill Sans MT" w:hAnsi="Gill Sans MT"/>
          <w:b/>
          <w:bCs/>
          <w:sz w:val="22"/>
          <w:szCs w:val="22"/>
        </w:rPr>
        <w:t xml:space="preserve">                                                                                                                  </w:t>
      </w:r>
      <w:r w:rsidR="00A5202E">
        <w:rPr>
          <w:rFonts w:ascii="Gill Sans MT" w:hAnsi="Gill Sans MT"/>
          <w:b/>
          <w:bCs/>
          <w:sz w:val="22"/>
          <w:szCs w:val="22"/>
        </w:rPr>
        <w:t xml:space="preserve">   </w:t>
      </w:r>
      <w:r w:rsidR="00556C10" w:rsidRPr="008F6760">
        <w:rPr>
          <w:rFonts w:ascii="Gill Sans MT" w:hAnsi="Gill Sans MT"/>
          <w:bCs/>
          <w:sz w:val="22"/>
          <w:szCs w:val="22"/>
        </w:rPr>
        <w:t>Gambier, OH</w:t>
      </w:r>
    </w:p>
    <w:p w14:paraId="1F8300E8" w14:textId="77777777" w:rsidR="00556C10" w:rsidRPr="008F6760" w:rsidRDefault="00556C10" w:rsidP="001A4A35">
      <w:pPr>
        <w:tabs>
          <w:tab w:val="left" w:pos="6660"/>
          <w:tab w:val="left" w:pos="7020"/>
        </w:tabs>
        <w:rPr>
          <w:rFonts w:ascii="Gill Sans MT" w:hAnsi="Gill Sans MT"/>
          <w:i/>
          <w:sz w:val="22"/>
          <w:szCs w:val="22"/>
        </w:rPr>
      </w:pPr>
      <w:r w:rsidRPr="008F6760">
        <w:rPr>
          <w:rFonts w:ascii="Gill Sans MT" w:hAnsi="Gill Sans MT"/>
          <w:sz w:val="22"/>
          <w:szCs w:val="22"/>
        </w:rPr>
        <w:t>B.A. in International Studies</w:t>
      </w:r>
      <w:r w:rsidRPr="008F6760">
        <w:rPr>
          <w:rFonts w:ascii="Gill Sans MT" w:hAnsi="Gill Sans MT"/>
          <w:sz w:val="22"/>
          <w:szCs w:val="22"/>
        </w:rPr>
        <w:tab/>
      </w:r>
      <w:r w:rsidR="00DB3319">
        <w:rPr>
          <w:rFonts w:ascii="Gill Sans MT" w:hAnsi="Gill Sans MT"/>
          <w:sz w:val="22"/>
          <w:szCs w:val="22"/>
        </w:rPr>
        <w:t xml:space="preserve">                                         </w:t>
      </w:r>
      <w:r w:rsidRPr="008F6760">
        <w:rPr>
          <w:rFonts w:ascii="Gill Sans MT" w:hAnsi="Gill Sans MT"/>
          <w:bCs/>
          <w:sz w:val="22"/>
          <w:szCs w:val="22"/>
        </w:rPr>
        <w:t>May 2003</w:t>
      </w:r>
    </w:p>
    <w:p w14:paraId="7FC698CC" w14:textId="77777777" w:rsidR="00556C10" w:rsidRPr="008F6760" w:rsidRDefault="00556C10" w:rsidP="002D10B5">
      <w:pPr>
        <w:numPr>
          <w:ilvl w:val="0"/>
          <w:numId w:val="4"/>
        </w:numPr>
        <w:tabs>
          <w:tab w:val="clear" w:pos="1080"/>
        </w:tabs>
        <w:ind w:left="630" w:hanging="270"/>
        <w:rPr>
          <w:rFonts w:ascii="Gill Sans MT" w:hAnsi="Gill Sans MT"/>
          <w:sz w:val="22"/>
          <w:szCs w:val="22"/>
        </w:rPr>
      </w:pPr>
      <w:r w:rsidRPr="008F6760">
        <w:rPr>
          <w:rFonts w:ascii="Gill Sans MT" w:hAnsi="Gill Sans MT"/>
          <w:sz w:val="22"/>
          <w:szCs w:val="22"/>
        </w:rPr>
        <w:t xml:space="preserve">Departmental distinction in </w:t>
      </w:r>
      <w:r w:rsidR="00FF6B6B" w:rsidRPr="008F6760">
        <w:rPr>
          <w:rFonts w:ascii="Gill Sans MT" w:hAnsi="Gill Sans MT"/>
          <w:sz w:val="22"/>
          <w:szCs w:val="22"/>
        </w:rPr>
        <w:t>m</w:t>
      </w:r>
      <w:r w:rsidRPr="008F6760">
        <w:rPr>
          <w:rFonts w:ascii="Gill Sans MT" w:hAnsi="Gill Sans MT"/>
          <w:sz w:val="22"/>
          <w:szCs w:val="22"/>
        </w:rPr>
        <w:t>ajor field</w:t>
      </w:r>
    </w:p>
    <w:p w14:paraId="00E0C61F" w14:textId="77777777" w:rsidR="00556C10" w:rsidRPr="008F6760" w:rsidRDefault="00556C10" w:rsidP="002D10B5">
      <w:pPr>
        <w:numPr>
          <w:ilvl w:val="0"/>
          <w:numId w:val="4"/>
        </w:numPr>
        <w:tabs>
          <w:tab w:val="clear" w:pos="1080"/>
        </w:tabs>
        <w:ind w:left="630" w:hanging="270"/>
        <w:rPr>
          <w:rFonts w:ascii="Gill Sans MT" w:hAnsi="Gill Sans MT"/>
          <w:sz w:val="22"/>
          <w:szCs w:val="22"/>
        </w:rPr>
      </w:pPr>
      <w:r w:rsidRPr="008F6760">
        <w:rPr>
          <w:rFonts w:ascii="Gill Sans MT" w:hAnsi="Gill Sans MT"/>
          <w:sz w:val="22"/>
          <w:szCs w:val="22"/>
        </w:rPr>
        <w:t>Highest Honors in International Studies</w:t>
      </w:r>
    </w:p>
    <w:p w14:paraId="4A1D380D" w14:textId="77777777" w:rsidR="00703902" w:rsidRPr="00D341BB" w:rsidRDefault="00703902" w:rsidP="00187053">
      <w:pPr>
        <w:tabs>
          <w:tab w:val="left" w:pos="10080"/>
        </w:tabs>
        <w:rPr>
          <w:rFonts w:ascii="Garamond" w:hAnsi="Garamond"/>
          <w:b/>
          <w:bCs/>
          <w:sz w:val="20"/>
          <w:szCs w:val="20"/>
          <w:u w:val="thick"/>
        </w:rPr>
      </w:pPr>
    </w:p>
    <w:p w14:paraId="5DFC2BAE" w14:textId="77777777" w:rsidR="00DA0210" w:rsidRPr="00BA03A7" w:rsidRDefault="00187053" w:rsidP="00BA03A7">
      <w:pPr>
        <w:pBdr>
          <w:bottom w:val="single" w:sz="4" w:space="1" w:color="auto"/>
        </w:pBdr>
        <w:tabs>
          <w:tab w:val="left" w:pos="10080"/>
        </w:tabs>
        <w:rPr>
          <w:rFonts w:ascii="Gill Sans MT" w:hAnsi="Gill Sans MT"/>
          <w:b/>
          <w:bCs/>
          <w:sz w:val="22"/>
          <w:szCs w:val="22"/>
        </w:rPr>
      </w:pPr>
      <w:r w:rsidRPr="00BA03A7">
        <w:rPr>
          <w:rFonts w:ascii="Gill Sans MT" w:hAnsi="Gill Sans MT"/>
          <w:b/>
          <w:bCs/>
          <w:sz w:val="22"/>
          <w:szCs w:val="22"/>
        </w:rPr>
        <w:t xml:space="preserve">ADDITIONAL INFORMATION                         </w:t>
      </w:r>
    </w:p>
    <w:p w14:paraId="2E24992A" w14:textId="77777777" w:rsidR="00870BFC" w:rsidRPr="008F6760" w:rsidRDefault="00AB2F87" w:rsidP="00F9669C">
      <w:pPr>
        <w:spacing w:after="120"/>
        <w:rPr>
          <w:rFonts w:ascii="Gill Sans MT" w:hAnsi="Gill Sans MT"/>
          <w:bCs/>
          <w:sz w:val="22"/>
          <w:szCs w:val="22"/>
        </w:rPr>
      </w:pPr>
      <w:r w:rsidRPr="002D10B5">
        <w:rPr>
          <w:rFonts w:ascii="Gill Sans MT" w:hAnsi="Gill Sans MT"/>
          <w:b/>
          <w:bCs/>
          <w:sz w:val="22"/>
          <w:szCs w:val="22"/>
        </w:rPr>
        <w:t>L</w:t>
      </w:r>
      <w:r w:rsidR="00187053" w:rsidRPr="002D10B5">
        <w:rPr>
          <w:rFonts w:ascii="Gill Sans MT" w:hAnsi="Gill Sans MT"/>
          <w:b/>
          <w:bCs/>
          <w:sz w:val="22"/>
          <w:szCs w:val="22"/>
        </w:rPr>
        <w:t>anguage Skills:</w:t>
      </w:r>
      <w:r w:rsidR="00187053" w:rsidRPr="008F6760">
        <w:rPr>
          <w:rFonts w:ascii="Gill Sans MT" w:hAnsi="Gill Sans MT"/>
          <w:bCs/>
          <w:sz w:val="22"/>
          <w:szCs w:val="22"/>
        </w:rPr>
        <w:t xml:space="preserve"> </w:t>
      </w:r>
      <w:r w:rsidR="008C07AD">
        <w:rPr>
          <w:rFonts w:ascii="Gill Sans MT" w:hAnsi="Gill Sans MT"/>
          <w:bCs/>
          <w:sz w:val="22"/>
          <w:szCs w:val="22"/>
        </w:rPr>
        <w:t xml:space="preserve">Native English; Fluent in </w:t>
      </w:r>
      <w:r w:rsidR="009F6834" w:rsidRPr="008F6760">
        <w:rPr>
          <w:rFonts w:ascii="Gill Sans MT" w:hAnsi="Gill Sans MT"/>
          <w:bCs/>
          <w:sz w:val="22"/>
          <w:szCs w:val="22"/>
        </w:rPr>
        <w:t>French</w:t>
      </w:r>
    </w:p>
    <w:p w14:paraId="4D14A9C3" w14:textId="77777777" w:rsidR="00870BFC" w:rsidRPr="008F6760" w:rsidRDefault="00F9669C" w:rsidP="00F9669C">
      <w:pPr>
        <w:spacing w:after="120"/>
        <w:rPr>
          <w:rFonts w:ascii="Gill Sans MT" w:hAnsi="Gill Sans MT"/>
          <w:bCs/>
          <w:sz w:val="22"/>
          <w:szCs w:val="22"/>
        </w:rPr>
      </w:pPr>
      <w:r>
        <w:rPr>
          <w:rFonts w:ascii="Gill Sans MT" w:hAnsi="Gill Sans MT"/>
          <w:b/>
          <w:bCs/>
          <w:sz w:val="22"/>
          <w:szCs w:val="22"/>
        </w:rPr>
        <w:t xml:space="preserve">Technology </w:t>
      </w:r>
      <w:r w:rsidR="00187053" w:rsidRPr="002D10B5">
        <w:rPr>
          <w:rFonts w:ascii="Gill Sans MT" w:hAnsi="Gill Sans MT"/>
          <w:b/>
          <w:bCs/>
          <w:sz w:val="22"/>
          <w:szCs w:val="22"/>
        </w:rPr>
        <w:t>Skills</w:t>
      </w:r>
      <w:r w:rsidR="00BA03A7">
        <w:rPr>
          <w:rFonts w:ascii="Gill Sans MT" w:hAnsi="Gill Sans MT"/>
          <w:bCs/>
          <w:sz w:val="22"/>
          <w:szCs w:val="22"/>
        </w:rPr>
        <w:t>: Proficient in GIS software</w:t>
      </w:r>
      <w:r w:rsidR="00187053" w:rsidRPr="008F6760">
        <w:rPr>
          <w:rFonts w:ascii="Gill Sans MT" w:hAnsi="Gill Sans MT"/>
          <w:bCs/>
          <w:sz w:val="22"/>
          <w:szCs w:val="22"/>
        </w:rPr>
        <w:t xml:space="preserve">, </w:t>
      </w:r>
      <w:r w:rsidR="00BA03A7">
        <w:rPr>
          <w:rFonts w:ascii="Gill Sans MT" w:hAnsi="Gill Sans MT"/>
          <w:bCs/>
          <w:sz w:val="22"/>
          <w:szCs w:val="22"/>
        </w:rPr>
        <w:t>SNA</w:t>
      </w:r>
      <w:r w:rsidR="00187053" w:rsidRPr="008F6760">
        <w:rPr>
          <w:rFonts w:ascii="Gill Sans MT" w:hAnsi="Gill Sans MT"/>
          <w:bCs/>
          <w:sz w:val="22"/>
          <w:szCs w:val="22"/>
        </w:rPr>
        <w:t xml:space="preserve"> software, </w:t>
      </w:r>
      <w:r w:rsidR="00703902" w:rsidRPr="008F6760">
        <w:rPr>
          <w:rFonts w:ascii="Gill Sans MT" w:hAnsi="Gill Sans MT"/>
          <w:bCs/>
          <w:sz w:val="22"/>
          <w:szCs w:val="22"/>
        </w:rPr>
        <w:t>Salesforce</w:t>
      </w:r>
      <w:r w:rsidR="00187053" w:rsidRPr="008F6760">
        <w:rPr>
          <w:rFonts w:ascii="Gill Sans MT" w:hAnsi="Gill Sans MT"/>
          <w:bCs/>
          <w:sz w:val="22"/>
          <w:szCs w:val="22"/>
        </w:rPr>
        <w:t xml:space="preserve">, </w:t>
      </w:r>
      <w:r w:rsidR="006A21F7">
        <w:rPr>
          <w:rFonts w:ascii="Gill Sans MT" w:hAnsi="Gill Sans MT"/>
          <w:bCs/>
          <w:sz w:val="22"/>
          <w:szCs w:val="22"/>
        </w:rPr>
        <w:t xml:space="preserve">SPSS, </w:t>
      </w:r>
      <w:r w:rsidR="001E42AD" w:rsidRPr="008F6760">
        <w:rPr>
          <w:rFonts w:ascii="Gill Sans MT" w:hAnsi="Gill Sans MT"/>
          <w:bCs/>
          <w:sz w:val="22"/>
          <w:szCs w:val="22"/>
        </w:rPr>
        <w:t xml:space="preserve">R </w:t>
      </w:r>
      <w:r w:rsidR="00643686">
        <w:rPr>
          <w:rFonts w:ascii="Gill Sans MT" w:hAnsi="Gill Sans MT"/>
          <w:bCs/>
          <w:sz w:val="22"/>
          <w:szCs w:val="22"/>
        </w:rPr>
        <w:t>programming language</w:t>
      </w:r>
      <w:r w:rsidR="00FC1B35">
        <w:rPr>
          <w:rFonts w:ascii="Gill Sans MT" w:hAnsi="Gill Sans MT"/>
          <w:bCs/>
          <w:sz w:val="22"/>
          <w:szCs w:val="22"/>
        </w:rPr>
        <w:t xml:space="preserve">, </w:t>
      </w:r>
      <w:proofErr w:type="spellStart"/>
      <w:r w:rsidR="00FC1B35">
        <w:rPr>
          <w:rFonts w:ascii="Gill Sans MT" w:hAnsi="Gill Sans MT"/>
          <w:bCs/>
          <w:sz w:val="22"/>
          <w:szCs w:val="22"/>
        </w:rPr>
        <w:t>Dedoose</w:t>
      </w:r>
      <w:proofErr w:type="spellEnd"/>
      <w:r>
        <w:rPr>
          <w:rFonts w:ascii="Gill Sans MT" w:hAnsi="Gill Sans MT"/>
          <w:bCs/>
          <w:sz w:val="22"/>
          <w:szCs w:val="22"/>
        </w:rPr>
        <w:t>, Power BI, Excel</w:t>
      </w:r>
      <w:r w:rsidR="006A21F7">
        <w:rPr>
          <w:rFonts w:ascii="Gill Sans MT" w:hAnsi="Gill Sans MT"/>
          <w:bCs/>
          <w:sz w:val="22"/>
          <w:szCs w:val="22"/>
        </w:rPr>
        <w:t xml:space="preserve">, </w:t>
      </w:r>
      <w:proofErr w:type="spellStart"/>
      <w:r w:rsidR="006A21F7">
        <w:rPr>
          <w:rFonts w:ascii="Gill Sans MT" w:hAnsi="Gill Sans MT"/>
          <w:bCs/>
          <w:sz w:val="22"/>
          <w:szCs w:val="22"/>
        </w:rPr>
        <w:t>Alchemer</w:t>
      </w:r>
      <w:proofErr w:type="spellEnd"/>
    </w:p>
    <w:p w14:paraId="2CC17EF3" w14:textId="77777777" w:rsidR="00D341BB" w:rsidRDefault="00AC088F" w:rsidP="00F9669C">
      <w:pPr>
        <w:spacing w:after="120"/>
        <w:rPr>
          <w:rFonts w:ascii="Gill Sans MT" w:hAnsi="Gill Sans MT"/>
          <w:bCs/>
          <w:sz w:val="22"/>
          <w:szCs w:val="22"/>
        </w:rPr>
      </w:pPr>
      <w:r w:rsidRPr="002D10B5">
        <w:rPr>
          <w:rFonts w:ascii="Gill Sans MT" w:hAnsi="Gill Sans MT"/>
          <w:b/>
          <w:bCs/>
          <w:sz w:val="22"/>
          <w:szCs w:val="22"/>
        </w:rPr>
        <w:t>Relevant Training</w:t>
      </w:r>
      <w:r w:rsidRPr="008F6760">
        <w:rPr>
          <w:rFonts w:ascii="Gill Sans MT" w:hAnsi="Gill Sans MT"/>
          <w:bCs/>
          <w:sz w:val="22"/>
          <w:szCs w:val="22"/>
        </w:rPr>
        <w:t xml:space="preserve">: </w:t>
      </w:r>
      <w:r w:rsidR="00005E5F" w:rsidRPr="008F6760">
        <w:rPr>
          <w:rFonts w:ascii="Gill Sans MT" w:hAnsi="Gill Sans MT"/>
          <w:bCs/>
          <w:sz w:val="22"/>
          <w:szCs w:val="22"/>
        </w:rPr>
        <w:t>Applied Multiple Regression (2016) The Evaluation Institute; “Program Information Management” (2013), PM4Dev. “Training of Trainers</w:t>
      </w:r>
      <w:r w:rsidRPr="008F6760">
        <w:rPr>
          <w:rFonts w:ascii="Gill Sans MT" w:hAnsi="Gill Sans MT"/>
          <w:bCs/>
          <w:sz w:val="22"/>
          <w:szCs w:val="22"/>
        </w:rPr>
        <w:t xml:space="preserve">” </w:t>
      </w:r>
      <w:r w:rsidR="00005E5F" w:rsidRPr="008F6760">
        <w:rPr>
          <w:rFonts w:ascii="Gill Sans MT" w:hAnsi="Gill Sans MT"/>
          <w:bCs/>
          <w:sz w:val="22"/>
          <w:szCs w:val="22"/>
        </w:rPr>
        <w:t>(</w:t>
      </w:r>
      <w:r w:rsidRPr="008F6760">
        <w:rPr>
          <w:rFonts w:ascii="Gill Sans MT" w:hAnsi="Gill Sans MT"/>
          <w:bCs/>
          <w:sz w:val="22"/>
          <w:szCs w:val="22"/>
        </w:rPr>
        <w:t>2011</w:t>
      </w:r>
      <w:r w:rsidR="00005E5F" w:rsidRPr="008F6760">
        <w:rPr>
          <w:rFonts w:ascii="Gill Sans MT" w:hAnsi="Gill Sans MT"/>
          <w:bCs/>
          <w:sz w:val="22"/>
          <w:szCs w:val="22"/>
        </w:rPr>
        <w:t xml:space="preserve">) </w:t>
      </w:r>
      <w:proofErr w:type="spellStart"/>
      <w:r w:rsidR="00005E5F" w:rsidRPr="008F6760">
        <w:rPr>
          <w:rFonts w:ascii="Gill Sans MT" w:hAnsi="Gill Sans MT"/>
          <w:bCs/>
          <w:sz w:val="22"/>
          <w:szCs w:val="22"/>
        </w:rPr>
        <w:t>InsideNGO</w:t>
      </w:r>
      <w:proofErr w:type="spellEnd"/>
    </w:p>
    <w:p w14:paraId="162FF357" w14:textId="77777777" w:rsidR="00A639C4" w:rsidRDefault="00A639C4" w:rsidP="00DB3319">
      <w:pPr>
        <w:rPr>
          <w:rFonts w:ascii="Gill Sans MT" w:hAnsi="Gill Sans MT"/>
          <w:bCs/>
          <w:sz w:val="22"/>
          <w:szCs w:val="22"/>
        </w:rPr>
      </w:pPr>
    </w:p>
    <w:p w14:paraId="489719E3" w14:textId="77777777" w:rsidR="00A639C4" w:rsidRDefault="00A639C4" w:rsidP="00A5202E">
      <w:pPr>
        <w:pBdr>
          <w:bottom w:val="single" w:sz="4" w:space="1" w:color="auto"/>
        </w:pBdr>
        <w:rPr>
          <w:rFonts w:ascii="Gill Sans MT" w:hAnsi="Gill Sans MT"/>
          <w:b/>
          <w:sz w:val="22"/>
          <w:szCs w:val="22"/>
        </w:rPr>
      </w:pPr>
      <w:r>
        <w:rPr>
          <w:rFonts w:ascii="Gill Sans MT" w:hAnsi="Gill Sans MT"/>
          <w:b/>
          <w:sz w:val="22"/>
          <w:szCs w:val="22"/>
        </w:rPr>
        <w:t>WRITING AND SPEAKING ENGAGEMENTS</w:t>
      </w:r>
    </w:p>
    <w:p w14:paraId="67C8E5AA" w14:textId="77777777" w:rsidR="00A639C4" w:rsidRDefault="00C85889" w:rsidP="00A5202E">
      <w:pPr>
        <w:spacing w:before="120"/>
        <w:rPr>
          <w:rFonts w:ascii="Gill Sans MT" w:hAnsi="Gill Sans MT"/>
          <w:bCs/>
          <w:sz w:val="22"/>
          <w:szCs w:val="22"/>
        </w:rPr>
      </w:pPr>
      <w:r>
        <w:rPr>
          <w:rFonts w:ascii="Gill Sans MT" w:hAnsi="Gill Sans MT"/>
          <w:bCs/>
          <w:sz w:val="22"/>
          <w:szCs w:val="22"/>
        </w:rPr>
        <w:t>Writings</w:t>
      </w:r>
      <w:r w:rsidR="00A639C4">
        <w:rPr>
          <w:rFonts w:ascii="Gill Sans MT" w:hAnsi="Gill Sans MT"/>
          <w:bCs/>
          <w:sz w:val="22"/>
          <w:szCs w:val="22"/>
        </w:rPr>
        <w:t>:</w:t>
      </w:r>
    </w:p>
    <w:p w14:paraId="211FA08C" w14:textId="77777777" w:rsidR="00C85889" w:rsidRPr="00C85889" w:rsidRDefault="00C85889" w:rsidP="00C85889">
      <w:pPr>
        <w:numPr>
          <w:ilvl w:val="0"/>
          <w:numId w:val="19"/>
        </w:numPr>
        <w:rPr>
          <w:rFonts w:ascii="Gill Sans MT" w:hAnsi="Gill Sans MT"/>
          <w:bCs/>
          <w:sz w:val="22"/>
          <w:szCs w:val="22"/>
        </w:rPr>
      </w:pPr>
      <w:r w:rsidRPr="00C85889">
        <w:rPr>
          <w:rFonts w:ascii="Gill Sans MT" w:hAnsi="Gill Sans MT"/>
          <w:b/>
          <w:sz w:val="22"/>
          <w:szCs w:val="22"/>
        </w:rPr>
        <w:t>Case Study</w:t>
      </w:r>
      <w:r>
        <w:rPr>
          <w:rFonts w:ascii="Gill Sans MT" w:hAnsi="Gill Sans MT"/>
          <w:bCs/>
          <w:sz w:val="22"/>
          <w:szCs w:val="22"/>
        </w:rPr>
        <w:t xml:space="preserve">: </w:t>
      </w:r>
      <w:hyperlink r:id="rId11" w:history="1">
        <w:r w:rsidRPr="00C85889">
          <w:rPr>
            <w:rStyle w:val="Hyperlink"/>
            <w:rFonts w:ascii="Gill Sans MT" w:hAnsi="Gill Sans MT"/>
            <w:bCs/>
            <w:sz w:val="22"/>
            <w:szCs w:val="22"/>
          </w:rPr>
          <w:t>From global indicator monitoring to strategic evaluation and learning – how a common MIS platform is enabling IREX’s global MEL strategy</w:t>
        </w:r>
      </w:hyperlink>
      <w:r>
        <w:rPr>
          <w:rFonts w:ascii="Gill Sans MT" w:hAnsi="Gill Sans MT"/>
          <w:bCs/>
          <w:sz w:val="22"/>
          <w:szCs w:val="22"/>
        </w:rPr>
        <w:t xml:space="preserve">, </w:t>
      </w:r>
      <w:proofErr w:type="spellStart"/>
      <w:r>
        <w:rPr>
          <w:rFonts w:ascii="Gill Sans MT" w:hAnsi="Gill Sans MT"/>
          <w:bCs/>
          <w:sz w:val="22"/>
          <w:szCs w:val="22"/>
        </w:rPr>
        <w:t>ActivityInfo</w:t>
      </w:r>
      <w:proofErr w:type="spellEnd"/>
      <w:r>
        <w:rPr>
          <w:rFonts w:ascii="Gill Sans MT" w:hAnsi="Gill Sans MT"/>
          <w:bCs/>
          <w:sz w:val="22"/>
          <w:szCs w:val="22"/>
        </w:rPr>
        <w:t>, February 22, 2023</w:t>
      </w:r>
    </w:p>
    <w:p w14:paraId="555EE304" w14:textId="77777777" w:rsidR="00A639C4" w:rsidRDefault="00C85889" w:rsidP="00A639C4">
      <w:pPr>
        <w:numPr>
          <w:ilvl w:val="0"/>
          <w:numId w:val="19"/>
        </w:numPr>
        <w:rPr>
          <w:rFonts w:ascii="Gill Sans MT" w:hAnsi="Gill Sans MT"/>
          <w:bCs/>
          <w:i/>
          <w:iCs/>
          <w:sz w:val="22"/>
          <w:szCs w:val="22"/>
        </w:rPr>
      </w:pPr>
      <w:r w:rsidRPr="00C85889">
        <w:rPr>
          <w:rFonts w:ascii="Gill Sans MT" w:hAnsi="Gill Sans MT"/>
          <w:b/>
          <w:sz w:val="22"/>
          <w:szCs w:val="22"/>
        </w:rPr>
        <w:t>Guide</w:t>
      </w:r>
      <w:r>
        <w:rPr>
          <w:rFonts w:ascii="Gill Sans MT" w:hAnsi="Gill Sans MT"/>
          <w:bCs/>
          <w:i/>
          <w:iCs/>
          <w:sz w:val="22"/>
          <w:szCs w:val="22"/>
        </w:rPr>
        <w:t xml:space="preserve">: </w:t>
      </w:r>
      <w:hyperlink r:id="rId12" w:history="1">
        <w:r w:rsidR="00A639C4" w:rsidRPr="004B5828">
          <w:rPr>
            <w:rStyle w:val="Hyperlink"/>
            <w:rFonts w:ascii="Gill Sans MT" w:hAnsi="Gill Sans MT"/>
            <w:bCs/>
            <w:i/>
            <w:iCs/>
            <w:sz w:val="22"/>
            <w:szCs w:val="22"/>
          </w:rPr>
          <w:t>Youth-Led Labor Market Assessment Framework and Guide</w:t>
        </w:r>
      </w:hyperlink>
      <w:r w:rsidR="00A639C4">
        <w:rPr>
          <w:rFonts w:ascii="Gill Sans MT" w:hAnsi="Gill Sans MT"/>
          <w:bCs/>
          <w:i/>
          <w:iCs/>
          <w:sz w:val="22"/>
          <w:szCs w:val="22"/>
        </w:rPr>
        <w:t>, IREX, 2019</w:t>
      </w:r>
    </w:p>
    <w:p w14:paraId="3437E739" w14:textId="17094EB5" w:rsidR="00A639C4" w:rsidRDefault="00C85889" w:rsidP="00A639C4">
      <w:pPr>
        <w:numPr>
          <w:ilvl w:val="0"/>
          <w:numId w:val="19"/>
        </w:numPr>
        <w:rPr>
          <w:rFonts w:ascii="Gill Sans MT" w:hAnsi="Gill Sans MT"/>
          <w:bCs/>
          <w:sz w:val="22"/>
          <w:szCs w:val="22"/>
        </w:rPr>
      </w:pPr>
      <w:r w:rsidRPr="00C85889">
        <w:rPr>
          <w:rFonts w:ascii="Gill Sans MT" w:hAnsi="Gill Sans MT"/>
          <w:b/>
          <w:sz w:val="22"/>
          <w:szCs w:val="22"/>
        </w:rPr>
        <w:t>Report</w:t>
      </w:r>
      <w:r>
        <w:rPr>
          <w:rFonts w:ascii="Gill Sans MT" w:hAnsi="Gill Sans MT"/>
          <w:bCs/>
          <w:i/>
          <w:iCs/>
          <w:sz w:val="22"/>
          <w:szCs w:val="22"/>
        </w:rPr>
        <w:t xml:space="preserve">: </w:t>
      </w:r>
      <w:hyperlink r:id="rId13" w:history="1">
        <w:r w:rsidR="00A639C4" w:rsidRPr="004B5828">
          <w:rPr>
            <w:rStyle w:val="Hyperlink"/>
            <w:rFonts w:ascii="Gill Sans MT" w:hAnsi="Gill Sans MT"/>
            <w:bCs/>
            <w:i/>
            <w:iCs/>
            <w:sz w:val="22"/>
            <w:szCs w:val="22"/>
          </w:rPr>
          <w:t>Labor Market Report: University Linkages Program,</w:t>
        </w:r>
      </w:hyperlink>
      <w:r w:rsidR="00A639C4">
        <w:rPr>
          <w:rFonts w:ascii="Gill Sans MT" w:hAnsi="Gill Sans MT"/>
          <w:bCs/>
          <w:sz w:val="22"/>
          <w:szCs w:val="22"/>
        </w:rPr>
        <w:t xml:space="preserve"> IREX, January 10, 2017</w:t>
      </w:r>
    </w:p>
    <w:p w14:paraId="5FAE3638" w14:textId="77777777" w:rsidR="00A639C4" w:rsidRDefault="00A639C4" w:rsidP="00A639C4">
      <w:pPr>
        <w:rPr>
          <w:rFonts w:ascii="Gill Sans MT" w:hAnsi="Gill Sans MT"/>
          <w:bCs/>
          <w:sz w:val="22"/>
          <w:szCs w:val="22"/>
        </w:rPr>
      </w:pPr>
    </w:p>
    <w:p w14:paraId="3962EB3E" w14:textId="77777777" w:rsidR="00A639C4" w:rsidRPr="00C33806" w:rsidRDefault="00A639C4" w:rsidP="00A639C4">
      <w:pPr>
        <w:rPr>
          <w:rFonts w:ascii="Gill Sans MT" w:hAnsi="Gill Sans MT"/>
          <w:bCs/>
          <w:sz w:val="22"/>
          <w:szCs w:val="22"/>
        </w:rPr>
      </w:pPr>
      <w:r w:rsidRPr="00C33806">
        <w:rPr>
          <w:rFonts w:ascii="Gill Sans MT" w:hAnsi="Gill Sans MT"/>
          <w:bCs/>
          <w:sz w:val="22"/>
          <w:szCs w:val="22"/>
        </w:rPr>
        <w:t xml:space="preserve">Relevant Speaking engagements: </w:t>
      </w:r>
    </w:p>
    <w:p w14:paraId="22E78EC1" w14:textId="77777777" w:rsidR="00C85889" w:rsidRPr="00C85889" w:rsidRDefault="00C85889" w:rsidP="00A639C4">
      <w:pPr>
        <w:numPr>
          <w:ilvl w:val="0"/>
          <w:numId w:val="18"/>
        </w:numPr>
        <w:ind w:left="630" w:hanging="270"/>
        <w:rPr>
          <w:rFonts w:ascii="Gill Sans MT" w:hAnsi="Gill Sans MT"/>
          <w:bCs/>
          <w:sz w:val="22"/>
          <w:szCs w:val="22"/>
        </w:rPr>
      </w:pPr>
      <w:r w:rsidRPr="00C85889">
        <w:rPr>
          <w:rFonts w:ascii="Gill Sans MT" w:hAnsi="Gill Sans MT"/>
          <w:b/>
          <w:sz w:val="22"/>
          <w:szCs w:val="22"/>
        </w:rPr>
        <w:t>Panelist:</w:t>
      </w:r>
      <w:r>
        <w:rPr>
          <w:rFonts w:ascii="Gill Sans MT" w:hAnsi="Gill Sans MT"/>
          <w:bCs/>
          <w:i/>
          <w:iCs/>
          <w:sz w:val="22"/>
          <w:szCs w:val="22"/>
        </w:rPr>
        <w:t xml:space="preserve"> Making Information Management and M&amp;E work at a global level – Insights from ACDI/VOCA and IREX, </w:t>
      </w:r>
      <w:r>
        <w:rPr>
          <w:rFonts w:ascii="Gill Sans MT" w:hAnsi="Gill Sans MT"/>
          <w:bCs/>
          <w:sz w:val="22"/>
          <w:szCs w:val="22"/>
        </w:rPr>
        <w:t>February 22, 2023</w:t>
      </w:r>
    </w:p>
    <w:p w14:paraId="285C44CD" w14:textId="77777777" w:rsidR="00C85889" w:rsidRDefault="00C85889" w:rsidP="00C85889">
      <w:pPr>
        <w:numPr>
          <w:ilvl w:val="0"/>
          <w:numId w:val="18"/>
        </w:numPr>
        <w:ind w:left="630" w:hanging="270"/>
        <w:rPr>
          <w:rFonts w:ascii="Gill Sans MT" w:hAnsi="Gill Sans MT"/>
          <w:bCs/>
          <w:sz w:val="22"/>
          <w:szCs w:val="22"/>
        </w:rPr>
      </w:pPr>
      <w:r w:rsidRPr="00C85889">
        <w:rPr>
          <w:rFonts w:ascii="Gill Sans MT" w:hAnsi="Gill Sans MT"/>
          <w:b/>
          <w:iCs/>
          <w:sz w:val="22"/>
          <w:szCs w:val="22"/>
        </w:rPr>
        <w:t>Trainer</w:t>
      </w:r>
      <w:r>
        <w:rPr>
          <w:rFonts w:ascii="Gill Sans MT" w:hAnsi="Gill Sans MT"/>
          <w:bCs/>
          <w:i/>
          <w:sz w:val="22"/>
          <w:szCs w:val="22"/>
        </w:rPr>
        <w:t xml:space="preserve">: </w:t>
      </w:r>
      <w:r w:rsidR="00A639C4" w:rsidRPr="000A5658">
        <w:rPr>
          <w:rFonts w:ascii="Gill Sans MT" w:hAnsi="Gill Sans MT"/>
          <w:bCs/>
          <w:i/>
          <w:sz w:val="22"/>
          <w:szCs w:val="22"/>
        </w:rPr>
        <w:t>Up your data game: How to use R to wrangle, analyze, and visualize data faster and better</w:t>
      </w:r>
      <w:r w:rsidR="00A639C4">
        <w:rPr>
          <w:rFonts w:ascii="Gill Sans MT" w:hAnsi="Gill Sans MT"/>
          <w:bCs/>
          <w:i/>
          <w:sz w:val="22"/>
          <w:szCs w:val="22"/>
        </w:rPr>
        <w:t xml:space="preserve">, </w:t>
      </w:r>
      <w:r w:rsidR="00A639C4" w:rsidRPr="000A5658">
        <w:rPr>
          <w:rFonts w:ascii="Gill Sans MT" w:hAnsi="Gill Sans MT"/>
          <w:bCs/>
          <w:sz w:val="22"/>
          <w:szCs w:val="22"/>
        </w:rPr>
        <w:t>MERL Tech DC September 7, 2018</w:t>
      </w:r>
    </w:p>
    <w:p w14:paraId="76C83945" w14:textId="77777777" w:rsidR="00A639C4" w:rsidRPr="00C85889" w:rsidRDefault="00C85889" w:rsidP="00C85889">
      <w:pPr>
        <w:numPr>
          <w:ilvl w:val="0"/>
          <w:numId w:val="18"/>
        </w:numPr>
        <w:ind w:left="630" w:hanging="270"/>
        <w:rPr>
          <w:rFonts w:ascii="Gill Sans MT" w:hAnsi="Gill Sans MT"/>
          <w:bCs/>
          <w:sz w:val="22"/>
          <w:szCs w:val="22"/>
        </w:rPr>
      </w:pPr>
      <w:r w:rsidRPr="00C85889">
        <w:rPr>
          <w:rFonts w:ascii="Gill Sans MT" w:hAnsi="Gill Sans MT"/>
          <w:b/>
          <w:iCs/>
          <w:sz w:val="22"/>
          <w:szCs w:val="22"/>
        </w:rPr>
        <w:t>Panelist:</w:t>
      </w:r>
      <w:r w:rsidRPr="00C85889">
        <w:rPr>
          <w:rFonts w:ascii="Gill Sans MT" w:hAnsi="Gill Sans MT"/>
          <w:bCs/>
          <w:i/>
          <w:sz w:val="22"/>
          <w:szCs w:val="22"/>
        </w:rPr>
        <w:t xml:space="preserve"> </w:t>
      </w:r>
      <w:r w:rsidR="00A639C4" w:rsidRPr="00C85889">
        <w:rPr>
          <w:rFonts w:ascii="Gill Sans MT" w:hAnsi="Gill Sans MT"/>
          <w:bCs/>
          <w:i/>
          <w:sz w:val="22"/>
          <w:szCs w:val="22"/>
        </w:rPr>
        <w:t>The Challenge and (desperate) Need for Organizational Data Literacy</w:t>
      </w:r>
      <w:r w:rsidR="00A639C4" w:rsidRPr="00C85889">
        <w:rPr>
          <w:rFonts w:ascii="Gill Sans MT" w:hAnsi="Gill Sans MT"/>
          <w:bCs/>
          <w:sz w:val="22"/>
          <w:szCs w:val="22"/>
        </w:rPr>
        <w:t>, MERL Tech DC, September 7, 2018</w:t>
      </w:r>
    </w:p>
    <w:p w14:paraId="7A4A133C" w14:textId="77777777" w:rsidR="00A639C4" w:rsidRPr="0020460E" w:rsidRDefault="00C85889" w:rsidP="00A639C4">
      <w:pPr>
        <w:numPr>
          <w:ilvl w:val="0"/>
          <w:numId w:val="18"/>
        </w:numPr>
        <w:ind w:left="630" w:hanging="270"/>
        <w:rPr>
          <w:rFonts w:ascii="Gill Sans MT" w:hAnsi="Gill Sans MT"/>
          <w:bCs/>
          <w:i/>
          <w:sz w:val="22"/>
          <w:szCs w:val="22"/>
        </w:rPr>
      </w:pPr>
      <w:r w:rsidRPr="00C85889">
        <w:rPr>
          <w:rFonts w:ascii="Gill Sans MT" w:hAnsi="Gill Sans MT"/>
          <w:b/>
          <w:iCs/>
          <w:sz w:val="22"/>
          <w:szCs w:val="22"/>
        </w:rPr>
        <w:t>Presenter</w:t>
      </w:r>
      <w:r>
        <w:rPr>
          <w:rFonts w:ascii="Gill Sans MT" w:hAnsi="Gill Sans MT"/>
          <w:bCs/>
          <w:i/>
          <w:sz w:val="22"/>
          <w:szCs w:val="22"/>
        </w:rPr>
        <w:t xml:space="preserve">: </w:t>
      </w:r>
      <w:r w:rsidR="00A639C4" w:rsidRPr="000A5658">
        <w:rPr>
          <w:rFonts w:ascii="Gill Sans MT" w:hAnsi="Gill Sans MT"/>
          <w:bCs/>
          <w:i/>
          <w:sz w:val="22"/>
          <w:szCs w:val="22"/>
        </w:rPr>
        <w:t>How to cultivate trust and ownership in performance improvement: assessing organizational “readiness” and facilitator competencies</w:t>
      </w:r>
      <w:r w:rsidR="00A639C4">
        <w:rPr>
          <w:rFonts w:ascii="Gill Sans MT" w:hAnsi="Gill Sans MT"/>
          <w:bCs/>
          <w:i/>
          <w:sz w:val="22"/>
          <w:szCs w:val="22"/>
        </w:rPr>
        <w:t>,</w:t>
      </w:r>
      <w:r w:rsidR="00A639C4" w:rsidRPr="000A5658">
        <w:t xml:space="preserve"> </w:t>
      </w:r>
      <w:r w:rsidR="00A639C4" w:rsidRPr="000A5658">
        <w:rPr>
          <w:rFonts w:ascii="Gill Sans MT" w:hAnsi="Gill Sans MT"/>
          <w:bCs/>
          <w:sz w:val="22"/>
          <w:szCs w:val="22"/>
        </w:rPr>
        <w:t>International Society for Performance Improvement - Europe, Middle East Africa (</w:t>
      </w:r>
      <w:r w:rsidR="00A639C4">
        <w:rPr>
          <w:rFonts w:ascii="Gill Sans MT" w:hAnsi="Gill Sans MT"/>
          <w:bCs/>
          <w:sz w:val="22"/>
          <w:szCs w:val="22"/>
        </w:rPr>
        <w:t xml:space="preserve">ISPI - </w:t>
      </w:r>
      <w:r w:rsidR="00A639C4" w:rsidRPr="000A5658">
        <w:rPr>
          <w:rFonts w:ascii="Gill Sans MT" w:hAnsi="Gill Sans MT"/>
          <w:bCs/>
          <w:sz w:val="22"/>
          <w:szCs w:val="22"/>
        </w:rPr>
        <w:t>EMEA)</w:t>
      </w:r>
      <w:r w:rsidR="00A639C4">
        <w:rPr>
          <w:rFonts w:ascii="Gill Sans MT" w:hAnsi="Gill Sans MT"/>
          <w:bCs/>
          <w:sz w:val="22"/>
          <w:szCs w:val="22"/>
        </w:rPr>
        <w:t>,</w:t>
      </w:r>
      <w:r w:rsidR="00A639C4" w:rsidRPr="000A5658">
        <w:rPr>
          <w:rFonts w:ascii="Gill Sans MT" w:hAnsi="Gill Sans MT"/>
          <w:bCs/>
          <w:sz w:val="22"/>
          <w:szCs w:val="22"/>
        </w:rPr>
        <w:t xml:space="preserve"> September</w:t>
      </w:r>
      <w:r w:rsidR="00A639C4">
        <w:rPr>
          <w:rFonts w:ascii="Gill Sans MT" w:hAnsi="Gill Sans MT"/>
          <w:bCs/>
          <w:sz w:val="22"/>
          <w:szCs w:val="22"/>
        </w:rPr>
        <w:t xml:space="preserve"> </w:t>
      </w:r>
      <w:r w:rsidR="00A639C4" w:rsidRPr="000A5658">
        <w:rPr>
          <w:rFonts w:ascii="Gill Sans MT" w:hAnsi="Gill Sans MT"/>
          <w:bCs/>
          <w:sz w:val="22"/>
          <w:szCs w:val="22"/>
        </w:rPr>
        <w:t>2</w:t>
      </w:r>
      <w:r>
        <w:rPr>
          <w:rFonts w:ascii="Gill Sans MT" w:hAnsi="Gill Sans MT"/>
          <w:bCs/>
          <w:sz w:val="22"/>
          <w:szCs w:val="22"/>
        </w:rPr>
        <w:t>1,</w:t>
      </w:r>
      <w:r w:rsidR="00A639C4" w:rsidRPr="000A5658">
        <w:rPr>
          <w:rFonts w:ascii="Gill Sans MT" w:hAnsi="Gill Sans MT"/>
          <w:bCs/>
          <w:sz w:val="22"/>
          <w:szCs w:val="22"/>
        </w:rPr>
        <w:t xml:space="preserve"> 2018</w:t>
      </w:r>
    </w:p>
    <w:p w14:paraId="06D0D8B7" w14:textId="77777777" w:rsidR="00A639C4" w:rsidRPr="0020460E" w:rsidRDefault="00C85889" w:rsidP="00A639C4">
      <w:pPr>
        <w:numPr>
          <w:ilvl w:val="0"/>
          <w:numId w:val="18"/>
        </w:numPr>
        <w:ind w:left="630" w:hanging="270"/>
        <w:rPr>
          <w:rFonts w:ascii="Gill Sans MT" w:hAnsi="Gill Sans MT"/>
          <w:bCs/>
          <w:sz w:val="22"/>
          <w:szCs w:val="22"/>
        </w:rPr>
      </w:pPr>
      <w:r w:rsidRPr="00C85889">
        <w:rPr>
          <w:rFonts w:ascii="Gill Sans MT" w:hAnsi="Gill Sans MT"/>
          <w:b/>
          <w:iCs/>
          <w:sz w:val="22"/>
          <w:szCs w:val="22"/>
        </w:rPr>
        <w:t>Chair/Panelist:</w:t>
      </w:r>
      <w:r>
        <w:rPr>
          <w:rFonts w:ascii="Gill Sans MT" w:hAnsi="Gill Sans MT"/>
          <w:bCs/>
          <w:i/>
          <w:sz w:val="22"/>
          <w:szCs w:val="22"/>
        </w:rPr>
        <w:t xml:space="preserve"> </w:t>
      </w:r>
      <w:r w:rsidR="00A639C4" w:rsidRPr="00FB1135">
        <w:rPr>
          <w:rFonts w:ascii="Gill Sans MT" w:hAnsi="Gill Sans MT"/>
          <w:bCs/>
          <w:i/>
          <w:sz w:val="22"/>
          <w:szCs w:val="22"/>
        </w:rPr>
        <w:t>Why implement an organization-wide M&amp;E technology platform across diverse international projects and how: challenges and lessons learned</w:t>
      </w:r>
      <w:r w:rsidR="00A639C4" w:rsidRPr="008F6760">
        <w:rPr>
          <w:rFonts w:ascii="Gill Sans MT" w:hAnsi="Gill Sans MT"/>
          <w:bCs/>
          <w:sz w:val="22"/>
          <w:szCs w:val="22"/>
        </w:rPr>
        <w:t xml:space="preserve">, </w:t>
      </w:r>
      <w:r w:rsidR="00A639C4">
        <w:rPr>
          <w:rFonts w:ascii="Gill Sans MT" w:hAnsi="Gill Sans MT"/>
          <w:bCs/>
          <w:sz w:val="22"/>
          <w:szCs w:val="22"/>
        </w:rPr>
        <w:t>A</w:t>
      </w:r>
      <w:r>
        <w:rPr>
          <w:rFonts w:ascii="Gill Sans MT" w:hAnsi="Gill Sans MT"/>
          <w:bCs/>
          <w:sz w:val="22"/>
          <w:szCs w:val="22"/>
        </w:rPr>
        <w:t xml:space="preserve">merican </w:t>
      </w:r>
      <w:r w:rsidR="00A639C4">
        <w:rPr>
          <w:rFonts w:ascii="Gill Sans MT" w:hAnsi="Gill Sans MT"/>
          <w:bCs/>
          <w:sz w:val="22"/>
          <w:szCs w:val="22"/>
        </w:rPr>
        <w:t>E</w:t>
      </w:r>
      <w:r>
        <w:rPr>
          <w:rFonts w:ascii="Gill Sans MT" w:hAnsi="Gill Sans MT"/>
          <w:bCs/>
          <w:sz w:val="22"/>
          <w:szCs w:val="22"/>
        </w:rPr>
        <w:t xml:space="preserve">valuation </w:t>
      </w:r>
      <w:r w:rsidR="00A639C4">
        <w:rPr>
          <w:rFonts w:ascii="Gill Sans MT" w:hAnsi="Gill Sans MT"/>
          <w:bCs/>
          <w:sz w:val="22"/>
          <w:szCs w:val="22"/>
        </w:rPr>
        <w:t>A</w:t>
      </w:r>
      <w:r>
        <w:rPr>
          <w:rFonts w:ascii="Gill Sans MT" w:hAnsi="Gill Sans MT"/>
          <w:bCs/>
          <w:sz w:val="22"/>
          <w:szCs w:val="22"/>
        </w:rPr>
        <w:t>ssociation Conference</w:t>
      </w:r>
      <w:r w:rsidR="00A639C4" w:rsidRPr="008F6760">
        <w:rPr>
          <w:rFonts w:ascii="Gill Sans MT" w:hAnsi="Gill Sans MT"/>
          <w:bCs/>
          <w:sz w:val="22"/>
          <w:szCs w:val="22"/>
        </w:rPr>
        <w:t>, 2014</w:t>
      </w:r>
    </w:p>
    <w:p w14:paraId="3D4C87C7" w14:textId="20400DDB" w:rsidR="00AA516F" w:rsidRPr="00EE702E" w:rsidRDefault="00C85889" w:rsidP="00DB3319">
      <w:pPr>
        <w:numPr>
          <w:ilvl w:val="0"/>
          <w:numId w:val="14"/>
        </w:numPr>
        <w:ind w:left="630" w:hanging="270"/>
        <w:rPr>
          <w:rFonts w:ascii="Gill Sans MT" w:hAnsi="Gill Sans MT"/>
          <w:bCs/>
          <w:sz w:val="22"/>
          <w:szCs w:val="22"/>
        </w:rPr>
      </w:pPr>
      <w:r w:rsidRPr="00C85889">
        <w:rPr>
          <w:rFonts w:ascii="Gill Sans MT" w:hAnsi="Gill Sans MT"/>
          <w:b/>
          <w:iCs/>
          <w:sz w:val="22"/>
          <w:szCs w:val="22"/>
        </w:rPr>
        <w:t xml:space="preserve">Panelist: </w:t>
      </w:r>
      <w:r w:rsidR="00A639C4" w:rsidRPr="00FB1135">
        <w:rPr>
          <w:rFonts w:ascii="Gill Sans MT" w:hAnsi="Gill Sans MT"/>
          <w:bCs/>
          <w:i/>
          <w:sz w:val="22"/>
          <w:szCs w:val="22"/>
        </w:rPr>
        <w:t>Designs for Content Analysis of Media Development Programs: A Comparative Look at Measuring Quality of Journalism Programs in Democracy and Governance Programs</w:t>
      </w:r>
      <w:r w:rsidR="00A639C4" w:rsidRPr="008F6760">
        <w:rPr>
          <w:rFonts w:ascii="Gill Sans MT" w:hAnsi="Gill Sans MT"/>
          <w:bCs/>
          <w:sz w:val="22"/>
          <w:szCs w:val="22"/>
        </w:rPr>
        <w:t>, A</w:t>
      </w:r>
      <w:r w:rsidR="00A639C4">
        <w:rPr>
          <w:rFonts w:ascii="Gill Sans MT" w:hAnsi="Gill Sans MT"/>
          <w:bCs/>
          <w:sz w:val="22"/>
          <w:szCs w:val="22"/>
        </w:rPr>
        <w:t xml:space="preserve">merican </w:t>
      </w:r>
      <w:r w:rsidR="00A639C4" w:rsidRPr="008F6760">
        <w:rPr>
          <w:rFonts w:ascii="Gill Sans MT" w:hAnsi="Gill Sans MT"/>
          <w:bCs/>
          <w:sz w:val="22"/>
          <w:szCs w:val="22"/>
        </w:rPr>
        <w:t>E</w:t>
      </w:r>
      <w:r w:rsidR="00A639C4">
        <w:rPr>
          <w:rFonts w:ascii="Gill Sans MT" w:hAnsi="Gill Sans MT"/>
          <w:bCs/>
          <w:sz w:val="22"/>
          <w:szCs w:val="22"/>
        </w:rPr>
        <w:t xml:space="preserve">valuation </w:t>
      </w:r>
      <w:r w:rsidR="00A639C4" w:rsidRPr="008F6760">
        <w:rPr>
          <w:rFonts w:ascii="Gill Sans MT" w:hAnsi="Gill Sans MT"/>
          <w:bCs/>
          <w:sz w:val="22"/>
          <w:szCs w:val="22"/>
        </w:rPr>
        <w:t>A</w:t>
      </w:r>
      <w:r w:rsidR="00A639C4">
        <w:rPr>
          <w:rFonts w:ascii="Gill Sans MT" w:hAnsi="Gill Sans MT"/>
          <w:bCs/>
          <w:sz w:val="22"/>
          <w:szCs w:val="22"/>
        </w:rPr>
        <w:t>ssociation (AEA),</w:t>
      </w:r>
      <w:r w:rsidR="00A639C4" w:rsidRPr="008F6760">
        <w:rPr>
          <w:rFonts w:ascii="Gill Sans MT" w:hAnsi="Gill Sans MT"/>
          <w:bCs/>
          <w:sz w:val="22"/>
          <w:szCs w:val="22"/>
        </w:rPr>
        <w:t xml:space="preserve"> 2016</w:t>
      </w:r>
    </w:p>
    <w:sectPr w:rsidR="00AA516F" w:rsidRPr="00EE702E" w:rsidSect="001C3015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3410" w14:textId="77777777" w:rsidR="003F19DC" w:rsidRDefault="003F19DC" w:rsidP="00702EBB">
      <w:r>
        <w:separator/>
      </w:r>
    </w:p>
  </w:endnote>
  <w:endnote w:type="continuationSeparator" w:id="0">
    <w:p w14:paraId="6E504098" w14:textId="77777777" w:rsidR="003F19DC" w:rsidRDefault="003F19DC" w:rsidP="00702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9C3B7" w14:textId="77777777" w:rsidR="003F19DC" w:rsidRDefault="003F19DC" w:rsidP="00702EBB">
      <w:r>
        <w:separator/>
      </w:r>
    </w:p>
  </w:footnote>
  <w:footnote w:type="continuationSeparator" w:id="0">
    <w:p w14:paraId="570FEAED" w14:textId="77777777" w:rsidR="003F19DC" w:rsidRDefault="003F19DC" w:rsidP="00702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AC85502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singleLevel"/>
    <w:tmpl w:val="00000003"/>
    <w:name w:val="WW8Num5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</w:abstractNum>
  <w:abstractNum w:abstractNumId="5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13096BB1"/>
    <w:multiLevelType w:val="hybridMultilevel"/>
    <w:tmpl w:val="6876F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822668"/>
    <w:multiLevelType w:val="hybridMultilevel"/>
    <w:tmpl w:val="1A266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083F"/>
    <w:multiLevelType w:val="hybridMultilevel"/>
    <w:tmpl w:val="ED16EBC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0B5006A"/>
    <w:multiLevelType w:val="hybridMultilevel"/>
    <w:tmpl w:val="3A74D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93BC5"/>
    <w:multiLevelType w:val="hybridMultilevel"/>
    <w:tmpl w:val="4C26A8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5473A8"/>
    <w:multiLevelType w:val="hybridMultilevel"/>
    <w:tmpl w:val="7FFC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44290"/>
    <w:multiLevelType w:val="hybridMultilevel"/>
    <w:tmpl w:val="8A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31793"/>
    <w:multiLevelType w:val="hybridMultilevel"/>
    <w:tmpl w:val="0E32F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60AD2"/>
    <w:multiLevelType w:val="hybridMultilevel"/>
    <w:tmpl w:val="83C6E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A075B4"/>
    <w:multiLevelType w:val="hybridMultilevel"/>
    <w:tmpl w:val="7A5A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A1557"/>
    <w:multiLevelType w:val="hybridMultilevel"/>
    <w:tmpl w:val="B3CE6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A067AE7"/>
    <w:multiLevelType w:val="hybridMultilevel"/>
    <w:tmpl w:val="668A45F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620384060">
    <w:abstractNumId w:val="1"/>
  </w:num>
  <w:num w:numId="2" w16cid:durableId="30081133">
    <w:abstractNumId w:val="2"/>
  </w:num>
  <w:num w:numId="3" w16cid:durableId="115373069">
    <w:abstractNumId w:val="3"/>
  </w:num>
  <w:num w:numId="4" w16cid:durableId="1888103033">
    <w:abstractNumId w:val="4"/>
  </w:num>
  <w:num w:numId="5" w16cid:durableId="712972022">
    <w:abstractNumId w:val="5"/>
  </w:num>
  <w:num w:numId="6" w16cid:durableId="236744276">
    <w:abstractNumId w:val="14"/>
  </w:num>
  <w:num w:numId="7" w16cid:durableId="1597904815">
    <w:abstractNumId w:val="11"/>
  </w:num>
  <w:num w:numId="8" w16cid:durableId="1527712824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cs="Symbol" w:hint="default"/>
        </w:rPr>
      </w:lvl>
    </w:lvlOverride>
  </w:num>
  <w:num w:numId="9" w16cid:durableId="83382273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cs="Symbol" w:hint="default"/>
        </w:rPr>
      </w:lvl>
    </w:lvlOverride>
  </w:num>
  <w:num w:numId="10" w16cid:durableId="1971552099">
    <w:abstractNumId w:val="16"/>
  </w:num>
  <w:num w:numId="11" w16cid:durableId="1369993968">
    <w:abstractNumId w:val="6"/>
  </w:num>
  <w:num w:numId="12" w16cid:durableId="660307381">
    <w:abstractNumId w:val="15"/>
  </w:num>
  <w:num w:numId="13" w16cid:durableId="1743209871">
    <w:abstractNumId w:val="8"/>
  </w:num>
  <w:num w:numId="14" w16cid:durableId="1048070222">
    <w:abstractNumId w:val="13"/>
  </w:num>
  <w:num w:numId="15" w16cid:durableId="677268866">
    <w:abstractNumId w:val="12"/>
  </w:num>
  <w:num w:numId="16" w16cid:durableId="1156996168">
    <w:abstractNumId w:val="9"/>
  </w:num>
  <w:num w:numId="17" w16cid:durableId="7022708">
    <w:abstractNumId w:val="10"/>
  </w:num>
  <w:num w:numId="18" w16cid:durableId="669215982">
    <w:abstractNumId w:val="17"/>
  </w:num>
  <w:num w:numId="19" w16cid:durableId="954603335">
    <w:abstractNumId w:val="7"/>
  </w:num>
  <w:num w:numId="20" w16cid:durableId="1378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F3"/>
    <w:rsid w:val="00005E5F"/>
    <w:rsid w:val="000116EC"/>
    <w:rsid w:val="000247AE"/>
    <w:rsid w:val="00025F80"/>
    <w:rsid w:val="00027A55"/>
    <w:rsid w:val="00053534"/>
    <w:rsid w:val="0006540D"/>
    <w:rsid w:val="00065B13"/>
    <w:rsid w:val="00067E6C"/>
    <w:rsid w:val="000718EB"/>
    <w:rsid w:val="00072797"/>
    <w:rsid w:val="000767A5"/>
    <w:rsid w:val="000826BE"/>
    <w:rsid w:val="000953C6"/>
    <w:rsid w:val="00095781"/>
    <w:rsid w:val="0009607F"/>
    <w:rsid w:val="000A5658"/>
    <w:rsid w:val="000A597B"/>
    <w:rsid w:val="000A7590"/>
    <w:rsid w:val="000D3872"/>
    <w:rsid w:val="000E112B"/>
    <w:rsid w:val="000F58F1"/>
    <w:rsid w:val="000F7B58"/>
    <w:rsid w:val="00102429"/>
    <w:rsid w:val="00103853"/>
    <w:rsid w:val="00125DBF"/>
    <w:rsid w:val="00134AFD"/>
    <w:rsid w:val="00145C66"/>
    <w:rsid w:val="00160333"/>
    <w:rsid w:val="001629DD"/>
    <w:rsid w:val="001805EB"/>
    <w:rsid w:val="00185B66"/>
    <w:rsid w:val="00187053"/>
    <w:rsid w:val="001A0C32"/>
    <w:rsid w:val="001A4761"/>
    <w:rsid w:val="001A4A35"/>
    <w:rsid w:val="001B577A"/>
    <w:rsid w:val="001C2360"/>
    <w:rsid w:val="001C3015"/>
    <w:rsid w:val="001C709F"/>
    <w:rsid w:val="001D472D"/>
    <w:rsid w:val="001E42AD"/>
    <w:rsid w:val="001E68B6"/>
    <w:rsid w:val="001F237B"/>
    <w:rsid w:val="0020460E"/>
    <w:rsid w:val="00216935"/>
    <w:rsid w:val="00223952"/>
    <w:rsid w:val="00227FDD"/>
    <w:rsid w:val="00237195"/>
    <w:rsid w:val="002464FC"/>
    <w:rsid w:val="00247E70"/>
    <w:rsid w:val="00262F50"/>
    <w:rsid w:val="00270A45"/>
    <w:rsid w:val="00270C30"/>
    <w:rsid w:val="00277621"/>
    <w:rsid w:val="00277730"/>
    <w:rsid w:val="00285844"/>
    <w:rsid w:val="002A56A8"/>
    <w:rsid w:val="002A5DB7"/>
    <w:rsid w:val="002A5EC2"/>
    <w:rsid w:val="002B0B84"/>
    <w:rsid w:val="002B313F"/>
    <w:rsid w:val="002B43D3"/>
    <w:rsid w:val="002C6B9C"/>
    <w:rsid w:val="002D10B5"/>
    <w:rsid w:val="002D319A"/>
    <w:rsid w:val="002E6354"/>
    <w:rsid w:val="002E6640"/>
    <w:rsid w:val="00311551"/>
    <w:rsid w:val="00312F22"/>
    <w:rsid w:val="00322C72"/>
    <w:rsid w:val="00324DC0"/>
    <w:rsid w:val="00333431"/>
    <w:rsid w:val="00336665"/>
    <w:rsid w:val="00344BFC"/>
    <w:rsid w:val="00360E2D"/>
    <w:rsid w:val="00361981"/>
    <w:rsid w:val="0036457B"/>
    <w:rsid w:val="00372E52"/>
    <w:rsid w:val="003807FB"/>
    <w:rsid w:val="00393841"/>
    <w:rsid w:val="003B6372"/>
    <w:rsid w:val="003C3917"/>
    <w:rsid w:val="003D31E5"/>
    <w:rsid w:val="003D4935"/>
    <w:rsid w:val="003F19DC"/>
    <w:rsid w:val="003F43DB"/>
    <w:rsid w:val="003F69D1"/>
    <w:rsid w:val="00401561"/>
    <w:rsid w:val="00402B14"/>
    <w:rsid w:val="00404DB2"/>
    <w:rsid w:val="004126D9"/>
    <w:rsid w:val="004233D4"/>
    <w:rsid w:val="0042609D"/>
    <w:rsid w:val="00426EAA"/>
    <w:rsid w:val="004322E1"/>
    <w:rsid w:val="004345D9"/>
    <w:rsid w:val="00435296"/>
    <w:rsid w:val="004401BF"/>
    <w:rsid w:val="0045204F"/>
    <w:rsid w:val="00452FA6"/>
    <w:rsid w:val="00453284"/>
    <w:rsid w:val="0046089D"/>
    <w:rsid w:val="00465ECA"/>
    <w:rsid w:val="0047764F"/>
    <w:rsid w:val="00480AB6"/>
    <w:rsid w:val="004979CC"/>
    <w:rsid w:val="004A1EF7"/>
    <w:rsid w:val="004C1960"/>
    <w:rsid w:val="004E0E59"/>
    <w:rsid w:val="004E46E7"/>
    <w:rsid w:val="004E63E9"/>
    <w:rsid w:val="004F0646"/>
    <w:rsid w:val="004F6C3D"/>
    <w:rsid w:val="00500BA2"/>
    <w:rsid w:val="00506AE0"/>
    <w:rsid w:val="00514A1D"/>
    <w:rsid w:val="00517063"/>
    <w:rsid w:val="00523FA8"/>
    <w:rsid w:val="005319BA"/>
    <w:rsid w:val="00532FA8"/>
    <w:rsid w:val="00537722"/>
    <w:rsid w:val="005473DD"/>
    <w:rsid w:val="0055672E"/>
    <w:rsid w:val="00556C10"/>
    <w:rsid w:val="0056647F"/>
    <w:rsid w:val="00571EF3"/>
    <w:rsid w:val="00572665"/>
    <w:rsid w:val="005868CF"/>
    <w:rsid w:val="0059016F"/>
    <w:rsid w:val="005911CB"/>
    <w:rsid w:val="00593995"/>
    <w:rsid w:val="005A135D"/>
    <w:rsid w:val="005A5C3E"/>
    <w:rsid w:val="005B6B92"/>
    <w:rsid w:val="005C00B1"/>
    <w:rsid w:val="005C42C9"/>
    <w:rsid w:val="005C5345"/>
    <w:rsid w:val="005C6E8B"/>
    <w:rsid w:val="005E184F"/>
    <w:rsid w:val="005E30DC"/>
    <w:rsid w:val="005E7BF8"/>
    <w:rsid w:val="005E7FB2"/>
    <w:rsid w:val="005F1FA9"/>
    <w:rsid w:val="00624700"/>
    <w:rsid w:val="00631762"/>
    <w:rsid w:val="00631A6C"/>
    <w:rsid w:val="00642DCC"/>
    <w:rsid w:val="00643686"/>
    <w:rsid w:val="00660061"/>
    <w:rsid w:val="00662250"/>
    <w:rsid w:val="00662EE8"/>
    <w:rsid w:val="0066660B"/>
    <w:rsid w:val="00676AD4"/>
    <w:rsid w:val="00690652"/>
    <w:rsid w:val="00690E09"/>
    <w:rsid w:val="00696962"/>
    <w:rsid w:val="006A21F7"/>
    <w:rsid w:val="006A7A4A"/>
    <w:rsid w:val="006B71EE"/>
    <w:rsid w:val="006C4349"/>
    <w:rsid w:val="006C50FA"/>
    <w:rsid w:val="006F0D45"/>
    <w:rsid w:val="006F17BE"/>
    <w:rsid w:val="00700718"/>
    <w:rsid w:val="00702EBB"/>
    <w:rsid w:val="00703902"/>
    <w:rsid w:val="00703CD9"/>
    <w:rsid w:val="007053D8"/>
    <w:rsid w:val="00706176"/>
    <w:rsid w:val="00723AEA"/>
    <w:rsid w:val="00723D31"/>
    <w:rsid w:val="007461D4"/>
    <w:rsid w:val="007462F1"/>
    <w:rsid w:val="00777848"/>
    <w:rsid w:val="007828BD"/>
    <w:rsid w:val="00784198"/>
    <w:rsid w:val="007976ED"/>
    <w:rsid w:val="007A02D7"/>
    <w:rsid w:val="007A4A99"/>
    <w:rsid w:val="007A4B8C"/>
    <w:rsid w:val="007C6F59"/>
    <w:rsid w:val="007C7FEA"/>
    <w:rsid w:val="007E7DF3"/>
    <w:rsid w:val="007F1A37"/>
    <w:rsid w:val="007F21B1"/>
    <w:rsid w:val="007F5D3A"/>
    <w:rsid w:val="007F618B"/>
    <w:rsid w:val="00801851"/>
    <w:rsid w:val="00802B3D"/>
    <w:rsid w:val="00805EB0"/>
    <w:rsid w:val="00811ABD"/>
    <w:rsid w:val="00814062"/>
    <w:rsid w:val="00814216"/>
    <w:rsid w:val="00815156"/>
    <w:rsid w:val="008153DA"/>
    <w:rsid w:val="00820C34"/>
    <w:rsid w:val="0083417A"/>
    <w:rsid w:val="008550C2"/>
    <w:rsid w:val="008615F1"/>
    <w:rsid w:val="00864E4F"/>
    <w:rsid w:val="00870BFC"/>
    <w:rsid w:val="00872B1C"/>
    <w:rsid w:val="00886C26"/>
    <w:rsid w:val="00894547"/>
    <w:rsid w:val="008A2748"/>
    <w:rsid w:val="008A7D94"/>
    <w:rsid w:val="008B09CD"/>
    <w:rsid w:val="008B304B"/>
    <w:rsid w:val="008B38E9"/>
    <w:rsid w:val="008B402B"/>
    <w:rsid w:val="008C07AD"/>
    <w:rsid w:val="008C39F9"/>
    <w:rsid w:val="008C4802"/>
    <w:rsid w:val="008C6C57"/>
    <w:rsid w:val="008F0B06"/>
    <w:rsid w:val="008F6760"/>
    <w:rsid w:val="00907675"/>
    <w:rsid w:val="009105A7"/>
    <w:rsid w:val="00912309"/>
    <w:rsid w:val="00920D86"/>
    <w:rsid w:val="00921EE0"/>
    <w:rsid w:val="0093025A"/>
    <w:rsid w:val="00936D23"/>
    <w:rsid w:val="00936DD6"/>
    <w:rsid w:val="00944423"/>
    <w:rsid w:val="009526D6"/>
    <w:rsid w:val="00960134"/>
    <w:rsid w:val="009636C2"/>
    <w:rsid w:val="00980567"/>
    <w:rsid w:val="009A1250"/>
    <w:rsid w:val="009A5590"/>
    <w:rsid w:val="009A7647"/>
    <w:rsid w:val="009D0497"/>
    <w:rsid w:val="009D04F5"/>
    <w:rsid w:val="009E0D72"/>
    <w:rsid w:val="009F6834"/>
    <w:rsid w:val="00A04498"/>
    <w:rsid w:val="00A054CE"/>
    <w:rsid w:val="00A06FB5"/>
    <w:rsid w:val="00A209A2"/>
    <w:rsid w:val="00A215B6"/>
    <w:rsid w:val="00A22AB1"/>
    <w:rsid w:val="00A31A32"/>
    <w:rsid w:val="00A40B2F"/>
    <w:rsid w:val="00A422A4"/>
    <w:rsid w:val="00A5202E"/>
    <w:rsid w:val="00A55CCD"/>
    <w:rsid w:val="00A56C48"/>
    <w:rsid w:val="00A639C4"/>
    <w:rsid w:val="00A6602D"/>
    <w:rsid w:val="00A662DD"/>
    <w:rsid w:val="00A72D2A"/>
    <w:rsid w:val="00A74DF5"/>
    <w:rsid w:val="00A84C0D"/>
    <w:rsid w:val="00AA516F"/>
    <w:rsid w:val="00AB2F87"/>
    <w:rsid w:val="00AB569D"/>
    <w:rsid w:val="00AC088F"/>
    <w:rsid w:val="00AC692C"/>
    <w:rsid w:val="00AD0199"/>
    <w:rsid w:val="00AE453A"/>
    <w:rsid w:val="00AE4E20"/>
    <w:rsid w:val="00AF39EA"/>
    <w:rsid w:val="00B01440"/>
    <w:rsid w:val="00B0497A"/>
    <w:rsid w:val="00B05655"/>
    <w:rsid w:val="00B31F7C"/>
    <w:rsid w:val="00B3705C"/>
    <w:rsid w:val="00B40199"/>
    <w:rsid w:val="00B45361"/>
    <w:rsid w:val="00B4661B"/>
    <w:rsid w:val="00B477BF"/>
    <w:rsid w:val="00B56317"/>
    <w:rsid w:val="00B600FE"/>
    <w:rsid w:val="00B60DD6"/>
    <w:rsid w:val="00B621FF"/>
    <w:rsid w:val="00B767B3"/>
    <w:rsid w:val="00B77C88"/>
    <w:rsid w:val="00B84D63"/>
    <w:rsid w:val="00B92266"/>
    <w:rsid w:val="00B956F5"/>
    <w:rsid w:val="00B97819"/>
    <w:rsid w:val="00BA03A7"/>
    <w:rsid w:val="00BB5813"/>
    <w:rsid w:val="00BC0D9C"/>
    <w:rsid w:val="00BC76C6"/>
    <w:rsid w:val="00BC7FBC"/>
    <w:rsid w:val="00BD22DA"/>
    <w:rsid w:val="00BD6F7F"/>
    <w:rsid w:val="00BE34FF"/>
    <w:rsid w:val="00BF0E5F"/>
    <w:rsid w:val="00C04605"/>
    <w:rsid w:val="00C07859"/>
    <w:rsid w:val="00C10CBA"/>
    <w:rsid w:val="00C16481"/>
    <w:rsid w:val="00C216C1"/>
    <w:rsid w:val="00C31548"/>
    <w:rsid w:val="00C33806"/>
    <w:rsid w:val="00C42D48"/>
    <w:rsid w:val="00C56A2C"/>
    <w:rsid w:val="00C622CE"/>
    <w:rsid w:val="00C70F4E"/>
    <w:rsid w:val="00C73BA3"/>
    <w:rsid w:val="00C85889"/>
    <w:rsid w:val="00CA12FD"/>
    <w:rsid w:val="00CA5F9F"/>
    <w:rsid w:val="00CB1152"/>
    <w:rsid w:val="00CB5686"/>
    <w:rsid w:val="00CC1CDC"/>
    <w:rsid w:val="00CE10C8"/>
    <w:rsid w:val="00CE642A"/>
    <w:rsid w:val="00CF124F"/>
    <w:rsid w:val="00CF567C"/>
    <w:rsid w:val="00CF75FC"/>
    <w:rsid w:val="00D0177E"/>
    <w:rsid w:val="00D03DB3"/>
    <w:rsid w:val="00D03F59"/>
    <w:rsid w:val="00D04AF6"/>
    <w:rsid w:val="00D10553"/>
    <w:rsid w:val="00D2099F"/>
    <w:rsid w:val="00D341BB"/>
    <w:rsid w:val="00D35767"/>
    <w:rsid w:val="00D43F4E"/>
    <w:rsid w:val="00D5378F"/>
    <w:rsid w:val="00D5482A"/>
    <w:rsid w:val="00D55748"/>
    <w:rsid w:val="00D56EFA"/>
    <w:rsid w:val="00D72087"/>
    <w:rsid w:val="00D849FB"/>
    <w:rsid w:val="00D9261D"/>
    <w:rsid w:val="00DA0210"/>
    <w:rsid w:val="00DA202B"/>
    <w:rsid w:val="00DB061F"/>
    <w:rsid w:val="00DB1DC3"/>
    <w:rsid w:val="00DB3145"/>
    <w:rsid w:val="00DB3319"/>
    <w:rsid w:val="00DB5BD9"/>
    <w:rsid w:val="00DB7163"/>
    <w:rsid w:val="00DC1B35"/>
    <w:rsid w:val="00DD0698"/>
    <w:rsid w:val="00DD3F00"/>
    <w:rsid w:val="00DF50DD"/>
    <w:rsid w:val="00DF6F61"/>
    <w:rsid w:val="00DF7973"/>
    <w:rsid w:val="00E0552D"/>
    <w:rsid w:val="00E212BD"/>
    <w:rsid w:val="00E218B1"/>
    <w:rsid w:val="00E332AE"/>
    <w:rsid w:val="00E61902"/>
    <w:rsid w:val="00E64510"/>
    <w:rsid w:val="00E70D23"/>
    <w:rsid w:val="00E7165C"/>
    <w:rsid w:val="00E73239"/>
    <w:rsid w:val="00E81E90"/>
    <w:rsid w:val="00E84FC4"/>
    <w:rsid w:val="00EA0F06"/>
    <w:rsid w:val="00EA58EA"/>
    <w:rsid w:val="00EB1095"/>
    <w:rsid w:val="00EB3D13"/>
    <w:rsid w:val="00EC4CE7"/>
    <w:rsid w:val="00ED43DB"/>
    <w:rsid w:val="00ED4DF6"/>
    <w:rsid w:val="00ED6609"/>
    <w:rsid w:val="00EE2AF6"/>
    <w:rsid w:val="00EE54A3"/>
    <w:rsid w:val="00EE702E"/>
    <w:rsid w:val="00EF2097"/>
    <w:rsid w:val="00EF314A"/>
    <w:rsid w:val="00F02998"/>
    <w:rsid w:val="00F16C41"/>
    <w:rsid w:val="00F33325"/>
    <w:rsid w:val="00F37FD8"/>
    <w:rsid w:val="00F40682"/>
    <w:rsid w:val="00F5007E"/>
    <w:rsid w:val="00F506C5"/>
    <w:rsid w:val="00F62C2D"/>
    <w:rsid w:val="00F71A32"/>
    <w:rsid w:val="00F756C3"/>
    <w:rsid w:val="00F81771"/>
    <w:rsid w:val="00F92AE2"/>
    <w:rsid w:val="00F9662B"/>
    <w:rsid w:val="00F9669C"/>
    <w:rsid w:val="00F96B1E"/>
    <w:rsid w:val="00FB1135"/>
    <w:rsid w:val="00FC17B0"/>
    <w:rsid w:val="00FC1B35"/>
    <w:rsid w:val="00FD6C44"/>
    <w:rsid w:val="00FF1ED0"/>
    <w:rsid w:val="00FF5094"/>
    <w:rsid w:val="00FF6B6B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34EA60B"/>
  <w15:chartTrackingRefBased/>
  <w15:docId w15:val="{0CCD426F-D7F0-4E53-8F25-52BEE13C4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Wingdings" w:eastAsia="Times New Roman" w:hAnsi="Wingdings" w:cs="Times New Roman"/>
      <w:sz w:val="21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Wingdings" w:eastAsia="Times New Roman" w:hAnsi="Wingdings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  <w:sz w:val="20"/>
    </w:rPr>
  </w:style>
  <w:style w:type="character" w:customStyle="1" w:styleId="WW8Num11z1">
    <w:name w:val="WW8Num11z1"/>
    <w:rPr>
      <w:rFonts w:ascii="Courier New" w:hAnsi="Courier New"/>
      <w:sz w:val="20"/>
    </w:rPr>
  </w:style>
  <w:style w:type="character" w:customStyle="1" w:styleId="WW8Num11z2">
    <w:name w:val="WW8Num11z2"/>
    <w:rPr>
      <w:rFonts w:ascii="Wingdings" w:hAnsi="Wingdings"/>
      <w:sz w:val="20"/>
    </w:rPr>
  </w:style>
  <w:style w:type="character" w:customStyle="1" w:styleId="WW8NumSt1z0">
    <w:name w:val="WW8NumSt1z0"/>
    <w:rPr>
      <w:rFonts w:ascii="Symbol" w:hAnsi="Symbol" w:cs="Symbol"/>
    </w:rPr>
  </w:style>
  <w:style w:type="character" w:customStyle="1" w:styleId="WW8NumSt4z0">
    <w:name w:val="WW8NumSt4z0"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rPr>
      <w:sz w:val="20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z-TopofForm">
    <w:name w:val="HTML Top of Form"/>
    <w:basedOn w:val="Normal"/>
    <w:next w:val="Normal"/>
    <w:pPr>
      <w:pBdr>
        <w:bottom w:val="single" w:sz="4" w:space="1" w:color="000000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color w:val="000000"/>
    </w:rPr>
  </w:style>
  <w:style w:type="paragraph" w:styleId="z-BottomofForm">
    <w:name w:val="HTML Bottom of Form"/>
    <w:basedOn w:val="Normal"/>
    <w:next w:val="Normal"/>
    <w:pPr>
      <w:pBdr>
        <w:top w:val="single" w:sz="4" w:space="1" w:color="000000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FF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B6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F6B6B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B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F6B6B"/>
    <w:rPr>
      <w:b/>
      <w:bCs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6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F6B6B"/>
    <w:rPr>
      <w:rFonts w:ascii="Tahoma" w:hAnsi="Tahoma" w:cs="Tahoma"/>
      <w:sz w:val="16"/>
      <w:szCs w:val="16"/>
      <w:lang w:eastAsia="ar-SA"/>
    </w:rPr>
  </w:style>
  <w:style w:type="character" w:customStyle="1" w:styleId="apple-style-span">
    <w:name w:val="apple-style-span"/>
    <w:rsid w:val="00DA202B"/>
  </w:style>
  <w:style w:type="character" w:customStyle="1" w:styleId="apple-converted-space">
    <w:name w:val="apple-converted-space"/>
    <w:rsid w:val="00DA202B"/>
  </w:style>
  <w:style w:type="paragraph" w:styleId="Header">
    <w:name w:val="header"/>
    <w:basedOn w:val="Normal"/>
    <w:link w:val="HeaderChar"/>
    <w:uiPriority w:val="99"/>
    <w:unhideWhenUsed/>
    <w:rsid w:val="00702EB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02EBB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702EB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02EBB"/>
    <w:rPr>
      <w:sz w:val="24"/>
      <w:szCs w:val="24"/>
      <w:lang w:eastAsia="ar-SA"/>
    </w:rPr>
  </w:style>
  <w:style w:type="character" w:styleId="FollowedHyperlink">
    <w:name w:val="FollowedHyperlink"/>
    <w:uiPriority w:val="99"/>
    <w:semiHidden/>
    <w:unhideWhenUsed/>
    <w:rsid w:val="008F6760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D53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9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rexorg-my.sharepoint.com/personal/cguedenet_irex_org/Documents/doctorat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rex.org/sites/default/files/node/resource/youth-led-labor-market-assessment-framework-guide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tivityinfo.org/about/casestudies/irex.htm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cguedenet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97F9355377064E8A5AAA03FD4028EA" ma:contentTypeVersion="13" ma:contentTypeDescription="Create a new document." ma:contentTypeScope="" ma:versionID="eb800cc80a73de864e95affde58bc348">
  <xsd:schema xmlns:xsd="http://www.w3.org/2001/XMLSchema" xmlns:xs="http://www.w3.org/2001/XMLSchema" xmlns:p="http://schemas.microsoft.com/office/2006/metadata/properties" xmlns:ns3="ae3cafee-7886-47ce-8aa4-dd11ddc4cdae" xmlns:ns4="02cb6787-d99d-44d3-9f87-6e88d5417c05" targetNamespace="http://schemas.microsoft.com/office/2006/metadata/properties" ma:root="true" ma:fieldsID="3e11b0adb1c2b5eb210be9876d3b6f77" ns3:_="" ns4:_="">
    <xsd:import namespace="ae3cafee-7886-47ce-8aa4-dd11ddc4cdae"/>
    <xsd:import namespace="02cb6787-d99d-44d3-9f87-6e88d5417c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cafee-7886-47ce-8aa4-dd11ddc4c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b6787-d99d-44d3-9f87-6e88d5417c0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635AB7-BBFB-4FA4-92AA-904AFCE8B0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E1D8EE-616E-4C34-89E3-3901BDCC78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3cafee-7886-47ce-8aa4-dd11ddc4cdae"/>
    <ds:schemaRef ds:uri="02cb6787-d99d-44d3-9f87-6e88d5417c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D1451F-A035-4E2A-B1FD-03F43281FE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3</Pages>
  <Words>1504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CHARLES ROBERT GUEDENET</vt:lpstr>
    </vt:vector>
  </TitlesOfParts>
  <Company>IREX</Company>
  <LinksUpToDate>false</LinksUpToDate>
  <CharactersWithSpaces>10058</CharactersWithSpaces>
  <SharedDoc>false</SharedDoc>
  <HLinks>
    <vt:vector size="30" baseType="variant">
      <vt:variant>
        <vt:i4>7143475</vt:i4>
      </vt:variant>
      <vt:variant>
        <vt:i4>12</vt:i4>
      </vt:variant>
      <vt:variant>
        <vt:i4>0</vt:i4>
      </vt:variant>
      <vt:variant>
        <vt:i4>5</vt:i4>
      </vt:variant>
      <vt:variant>
        <vt:lpwstr>../../../doctorate</vt:lpwstr>
      </vt:variant>
      <vt:variant>
        <vt:lpwstr/>
      </vt:variant>
      <vt:variant>
        <vt:i4>5505098</vt:i4>
      </vt:variant>
      <vt:variant>
        <vt:i4>9</vt:i4>
      </vt:variant>
      <vt:variant>
        <vt:i4>0</vt:i4>
      </vt:variant>
      <vt:variant>
        <vt:i4>5</vt:i4>
      </vt:variant>
      <vt:variant>
        <vt:lpwstr>https://www.irex.org/sites/default/files/node/resource/youth-led-labor-market-assessment-framework-guide.pdf</vt:lpwstr>
      </vt:variant>
      <vt:variant>
        <vt:lpwstr/>
      </vt:variant>
      <vt:variant>
        <vt:i4>1507394</vt:i4>
      </vt:variant>
      <vt:variant>
        <vt:i4>6</vt:i4>
      </vt:variant>
      <vt:variant>
        <vt:i4>0</vt:i4>
      </vt:variant>
      <vt:variant>
        <vt:i4>5</vt:i4>
      </vt:variant>
      <vt:variant>
        <vt:lpwstr>https://www.activityinfo.org/about/casestudies/irex.html</vt:lpwstr>
      </vt:variant>
      <vt:variant>
        <vt:lpwstr/>
      </vt:variant>
      <vt:variant>
        <vt:i4>7995452</vt:i4>
      </vt:variant>
      <vt:variant>
        <vt:i4>3</vt:i4>
      </vt:variant>
      <vt:variant>
        <vt:i4>0</vt:i4>
      </vt:variant>
      <vt:variant>
        <vt:i4>5</vt:i4>
      </vt:variant>
      <vt:variant>
        <vt:lpwstr>https://cguedenet.github.io/guedenet-website/index.html</vt:lpwstr>
      </vt:variant>
      <vt:variant>
        <vt:lpwstr/>
      </vt:variant>
      <vt:variant>
        <vt:i4>7209037</vt:i4>
      </vt:variant>
      <vt:variant>
        <vt:i4>0</vt:i4>
      </vt:variant>
      <vt:variant>
        <vt:i4>0</vt:i4>
      </vt:variant>
      <vt:variant>
        <vt:i4>5</vt:i4>
      </vt:variant>
      <vt:variant>
        <vt:lpwstr>mailto:cguedenet@gmail.com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ROBERT GUEDENET</dc:title>
  <dc:subject/>
  <dc:creator>Volunteer</dc:creator>
  <cp:keywords/>
  <cp:lastModifiedBy>Charles Guedenet</cp:lastModifiedBy>
  <cp:revision>78</cp:revision>
  <cp:lastPrinted>2025-11-24T02:07:00Z</cp:lastPrinted>
  <dcterms:created xsi:type="dcterms:W3CDTF">2025-12-21T18:40:00Z</dcterms:created>
  <dcterms:modified xsi:type="dcterms:W3CDTF">2026-04-08T16:54:00Z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0x010100BE97F9355377064E8A5AAA03FD4028EA</vt:lpwstr>
  </property>
</Properties>
</file>